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FCE038" w14:textId="77777777" w:rsidR="00126616" w:rsidRPr="00DC31D0" w:rsidRDefault="00126616" w:rsidP="001D7BEB">
      <w:pPr>
        <w:pStyle w:val="NoSpacing"/>
      </w:pPr>
      <w:r w:rsidRPr="00DC31D0">
        <w:t>A</w:t>
      </w:r>
    </w:p>
    <w:p w14:paraId="68327A11" w14:textId="77777777" w:rsidR="00126616" w:rsidRPr="00DC31D0" w:rsidRDefault="00126616" w:rsidP="00126616">
      <w:pPr>
        <w:spacing w:after="80"/>
        <w:jc w:val="center"/>
        <w:rPr>
          <w:b/>
          <w:color w:val="0000CC"/>
          <w:sz w:val="32"/>
        </w:rPr>
      </w:pPr>
      <w:r w:rsidRPr="00DC31D0">
        <w:rPr>
          <w:b/>
          <w:color w:val="0000CC"/>
          <w:sz w:val="32"/>
        </w:rPr>
        <w:t xml:space="preserve">  MINI PROJECT REPORT </w:t>
      </w:r>
    </w:p>
    <w:p w14:paraId="7381C114" w14:textId="77777777" w:rsidR="00126616" w:rsidRPr="00DC31D0" w:rsidRDefault="00126616" w:rsidP="00126616">
      <w:pPr>
        <w:spacing w:after="80"/>
        <w:jc w:val="center"/>
        <w:rPr>
          <w:b/>
          <w:color w:val="0000CC"/>
          <w:sz w:val="32"/>
        </w:rPr>
      </w:pPr>
      <w:r w:rsidRPr="00DC31D0">
        <w:rPr>
          <w:b/>
          <w:color w:val="0000CC"/>
          <w:sz w:val="32"/>
        </w:rPr>
        <w:t>on</w:t>
      </w:r>
    </w:p>
    <w:tbl>
      <w:tblPr>
        <w:tblW w:w="9340" w:type="dxa"/>
        <w:jc w:val="center"/>
        <w:tblLook w:val="0000" w:firstRow="0" w:lastRow="0" w:firstColumn="0" w:lastColumn="0" w:noHBand="0" w:noVBand="0"/>
      </w:tblPr>
      <w:tblGrid>
        <w:gridCol w:w="9340"/>
      </w:tblGrid>
      <w:tr w:rsidR="00126616" w:rsidRPr="00DC31D0" w14:paraId="49CD08DC" w14:textId="77777777" w:rsidTr="00126616">
        <w:trPr>
          <w:trHeight w:val="545"/>
          <w:jc w:val="center"/>
        </w:trPr>
        <w:tc>
          <w:tcPr>
            <w:tcW w:w="9340" w:type="dxa"/>
            <w:shd w:val="clear" w:color="auto" w:fill="auto"/>
            <w:vAlign w:val="bottom"/>
          </w:tcPr>
          <w:p w14:paraId="53D9137A" w14:textId="2D3EE044" w:rsidR="00126616" w:rsidRPr="009705B0" w:rsidRDefault="00126616" w:rsidP="00126616">
            <w:pPr>
              <w:jc w:val="center"/>
              <w:rPr>
                <w:b/>
                <w:sz w:val="32"/>
                <w:szCs w:val="32"/>
              </w:rPr>
            </w:pPr>
            <w:r w:rsidRPr="009705B0">
              <w:rPr>
                <w:b/>
                <w:color w:val="FF0000"/>
                <w:sz w:val="32"/>
                <w:szCs w:val="32"/>
              </w:rPr>
              <w:t>REAL-TIME BASED FACIAL RECOGNITION SYSTEM</w:t>
            </w:r>
            <w:r w:rsidR="001D7BEB">
              <w:rPr>
                <w:b/>
                <w:color w:val="FF0000"/>
                <w:sz w:val="32"/>
                <w:szCs w:val="32"/>
              </w:rPr>
              <w:t xml:space="preserve"> USING TWILIO</w:t>
            </w:r>
          </w:p>
        </w:tc>
      </w:tr>
    </w:tbl>
    <w:p w14:paraId="59D9BC15" w14:textId="77777777" w:rsidR="00126616" w:rsidRPr="00DC31D0" w:rsidRDefault="00126616" w:rsidP="00126616">
      <w:pPr>
        <w:spacing w:after="80"/>
        <w:jc w:val="center"/>
        <w:rPr>
          <w:b/>
          <w:color w:val="0000CC"/>
          <w:sz w:val="32"/>
        </w:rPr>
      </w:pPr>
      <w:r w:rsidRPr="00DC31D0">
        <w:rPr>
          <w:b/>
          <w:color w:val="0000CC"/>
          <w:sz w:val="32"/>
        </w:rPr>
        <w:t>BACHELOR OF TECHNOLOGY</w:t>
      </w:r>
    </w:p>
    <w:p w14:paraId="11115B81" w14:textId="77777777" w:rsidR="00126616" w:rsidRPr="00DC31D0" w:rsidRDefault="00126616" w:rsidP="00126616">
      <w:pPr>
        <w:spacing w:after="80"/>
        <w:jc w:val="center"/>
        <w:rPr>
          <w:b/>
          <w:color w:val="CC0000"/>
          <w:sz w:val="28"/>
        </w:rPr>
      </w:pPr>
      <w:r w:rsidRPr="00DC31D0">
        <w:rPr>
          <w:b/>
          <w:color w:val="CC0000"/>
          <w:sz w:val="28"/>
        </w:rPr>
        <w:t>in</w:t>
      </w:r>
    </w:p>
    <w:p w14:paraId="61F03097" w14:textId="77777777" w:rsidR="00126616" w:rsidRPr="00DC31D0" w:rsidRDefault="00126616" w:rsidP="00126616">
      <w:pPr>
        <w:spacing w:after="80"/>
        <w:jc w:val="center"/>
        <w:rPr>
          <w:b/>
          <w:color w:val="006600"/>
          <w:sz w:val="32"/>
        </w:rPr>
      </w:pPr>
      <w:r w:rsidRPr="00DC31D0">
        <w:rPr>
          <w:b/>
          <w:color w:val="006600"/>
          <w:sz w:val="32"/>
        </w:rPr>
        <w:t>COMPUTER SCIENCE AND ENGINEERING</w:t>
      </w:r>
    </w:p>
    <w:tbl>
      <w:tblPr>
        <w:tblW w:w="10593" w:type="dxa"/>
        <w:jc w:val="center"/>
        <w:tblLayout w:type="fixed"/>
        <w:tblLook w:val="0000" w:firstRow="0" w:lastRow="0" w:firstColumn="0" w:lastColumn="0" w:noHBand="0" w:noVBand="0"/>
      </w:tblPr>
      <w:tblGrid>
        <w:gridCol w:w="2652"/>
        <w:gridCol w:w="3679"/>
        <w:gridCol w:w="486"/>
        <w:gridCol w:w="3776"/>
      </w:tblGrid>
      <w:tr w:rsidR="00126616" w14:paraId="7A443CA1" w14:textId="77777777" w:rsidTr="00126616">
        <w:trPr>
          <w:trHeight w:val="620"/>
          <w:jc w:val="center"/>
        </w:trPr>
        <w:tc>
          <w:tcPr>
            <w:tcW w:w="10593" w:type="dxa"/>
            <w:gridSpan w:val="4"/>
            <w:vAlign w:val="bottom"/>
          </w:tcPr>
          <w:p w14:paraId="5684EAB2" w14:textId="77777777" w:rsidR="00126616" w:rsidRPr="009705B0" w:rsidRDefault="00126616" w:rsidP="00126616">
            <w:pPr>
              <w:jc w:val="center"/>
              <w:rPr>
                <w:b/>
                <w:color w:val="CC6600"/>
                <w:sz w:val="28"/>
                <w:szCs w:val="28"/>
              </w:rPr>
            </w:pPr>
            <w:r w:rsidRPr="009705B0">
              <w:rPr>
                <w:b/>
                <w:color w:val="CC6600"/>
                <w:sz w:val="28"/>
                <w:szCs w:val="28"/>
              </w:rPr>
              <w:t>Submitted by</w:t>
            </w:r>
          </w:p>
          <w:p w14:paraId="442C8056" w14:textId="77777777" w:rsidR="00126616" w:rsidRPr="009705B0" w:rsidRDefault="00126616" w:rsidP="00126616">
            <w:pPr>
              <w:jc w:val="center"/>
              <w:rPr>
                <w:b/>
                <w:color w:val="000000"/>
                <w:sz w:val="28"/>
                <w:szCs w:val="28"/>
              </w:rPr>
            </w:pPr>
            <w:r w:rsidRPr="009705B0">
              <w:rPr>
                <w:b/>
                <w:color w:val="000000"/>
                <w:sz w:val="28"/>
                <w:szCs w:val="28"/>
              </w:rPr>
              <w:t>( MIP B-12 )</w:t>
            </w:r>
          </w:p>
        </w:tc>
      </w:tr>
      <w:tr w:rsidR="00126616" w14:paraId="1B9E83D9" w14:textId="77777777" w:rsidTr="00126616">
        <w:trPr>
          <w:trHeight w:val="425"/>
          <w:jc w:val="center"/>
        </w:trPr>
        <w:tc>
          <w:tcPr>
            <w:tcW w:w="2652" w:type="dxa"/>
          </w:tcPr>
          <w:p w14:paraId="26D6E114" w14:textId="77777777" w:rsidR="00126616" w:rsidRPr="009705B0" w:rsidRDefault="00126616" w:rsidP="00126616">
            <w:pPr>
              <w:spacing w:line="360" w:lineRule="auto"/>
              <w:rPr>
                <w:b/>
                <w:color w:val="000000"/>
                <w:sz w:val="28"/>
                <w:szCs w:val="28"/>
              </w:rPr>
            </w:pPr>
          </w:p>
        </w:tc>
        <w:tc>
          <w:tcPr>
            <w:tcW w:w="3679" w:type="dxa"/>
          </w:tcPr>
          <w:p w14:paraId="1C858805" w14:textId="77777777" w:rsidR="00126616" w:rsidRPr="009705B0" w:rsidRDefault="00126616" w:rsidP="00126616">
            <w:pPr>
              <w:spacing w:line="360" w:lineRule="auto"/>
              <w:rPr>
                <w:b/>
                <w:color w:val="FF0000"/>
                <w:sz w:val="28"/>
                <w:szCs w:val="28"/>
              </w:rPr>
            </w:pPr>
            <w:r w:rsidRPr="009705B0">
              <w:rPr>
                <w:b/>
                <w:color w:val="FF0000"/>
                <w:sz w:val="28"/>
                <w:szCs w:val="28"/>
              </w:rPr>
              <w:t>G ARUN KUMAR REDDY</w:t>
            </w:r>
          </w:p>
          <w:p w14:paraId="49BFF3CB" w14:textId="77777777" w:rsidR="00126616" w:rsidRPr="009705B0" w:rsidRDefault="00126616" w:rsidP="00126616">
            <w:pPr>
              <w:spacing w:line="360" w:lineRule="auto"/>
              <w:rPr>
                <w:b/>
                <w:color w:val="000000"/>
                <w:sz w:val="28"/>
                <w:szCs w:val="28"/>
              </w:rPr>
            </w:pPr>
            <w:r w:rsidRPr="009705B0">
              <w:rPr>
                <w:b/>
                <w:color w:val="FF0000"/>
                <w:sz w:val="28"/>
                <w:szCs w:val="28"/>
              </w:rPr>
              <w:t>D SEKHAR</w:t>
            </w:r>
          </w:p>
        </w:tc>
        <w:tc>
          <w:tcPr>
            <w:tcW w:w="486" w:type="dxa"/>
          </w:tcPr>
          <w:p w14:paraId="63F893A0" w14:textId="77777777" w:rsidR="00126616" w:rsidRPr="009705B0" w:rsidRDefault="00126616" w:rsidP="00126616">
            <w:pPr>
              <w:spacing w:line="360" w:lineRule="auto"/>
              <w:jc w:val="center"/>
              <w:rPr>
                <w:b/>
                <w:color w:val="FF0000"/>
                <w:sz w:val="28"/>
                <w:szCs w:val="28"/>
              </w:rPr>
            </w:pPr>
            <w:r w:rsidRPr="009705B0">
              <w:rPr>
                <w:b/>
                <w:color w:val="FF0000"/>
                <w:sz w:val="28"/>
                <w:szCs w:val="28"/>
              </w:rPr>
              <w:t xml:space="preserve">: </w:t>
            </w:r>
          </w:p>
          <w:p w14:paraId="52445C02" w14:textId="77777777" w:rsidR="00126616" w:rsidRPr="009705B0" w:rsidRDefault="00126616" w:rsidP="00126616">
            <w:pPr>
              <w:spacing w:line="360" w:lineRule="auto"/>
              <w:jc w:val="center"/>
              <w:rPr>
                <w:b/>
                <w:color w:val="000000"/>
                <w:sz w:val="28"/>
                <w:szCs w:val="28"/>
              </w:rPr>
            </w:pPr>
            <w:r w:rsidRPr="009705B0">
              <w:rPr>
                <w:b/>
                <w:color w:val="FF0000"/>
                <w:sz w:val="28"/>
                <w:szCs w:val="28"/>
              </w:rPr>
              <w:t xml:space="preserve">:    </w:t>
            </w:r>
          </w:p>
        </w:tc>
        <w:tc>
          <w:tcPr>
            <w:tcW w:w="3775" w:type="dxa"/>
          </w:tcPr>
          <w:p w14:paraId="238A8E5F" w14:textId="77777777" w:rsidR="00126616" w:rsidRPr="009705B0" w:rsidRDefault="00126616" w:rsidP="00126616">
            <w:pPr>
              <w:spacing w:line="360" w:lineRule="auto"/>
              <w:rPr>
                <w:b/>
                <w:color w:val="000000"/>
                <w:sz w:val="28"/>
                <w:szCs w:val="28"/>
              </w:rPr>
            </w:pPr>
            <w:r w:rsidRPr="009705B0">
              <w:rPr>
                <w:b/>
                <w:color w:val="000000"/>
                <w:sz w:val="28"/>
                <w:szCs w:val="28"/>
              </w:rPr>
              <w:t>177Y1A0568</w:t>
            </w:r>
          </w:p>
          <w:p w14:paraId="15849D98" w14:textId="77777777" w:rsidR="00126616" w:rsidRPr="009705B0" w:rsidRDefault="00126616" w:rsidP="00126616">
            <w:pPr>
              <w:spacing w:line="360" w:lineRule="auto"/>
              <w:rPr>
                <w:b/>
                <w:color w:val="000000"/>
                <w:sz w:val="28"/>
                <w:szCs w:val="28"/>
              </w:rPr>
            </w:pPr>
            <w:r w:rsidRPr="009705B0">
              <w:rPr>
                <w:b/>
                <w:color w:val="000000"/>
                <w:sz w:val="28"/>
                <w:szCs w:val="28"/>
              </w:rPr>
              <w:t>177Y1A05A6</w:t>
            </w:r>
          </w:p>
        </w:tc>
      </w:tr>
    </w:tbl>
    <w:p w14:paraId="2B34D514" w14:textId="77777777" w:rsidR="00126616" w:rsidRPr="00DC31D0" w:rsidRDefault="00126616" w:rsidP="00126616">
      <w:pPr>
        <w:jc w:val="center"/>
        <w:rPr>
          <w:b/>
          <w:bCs/>
          <w:color w:val="000000"/>
          <w:sz w:val="28"/>
          <w:szCs w:val="28"/>
        </w:rPr>
      </w:pPr>
      <w:r w:rsidRPr="00DC31D0">
        <w:rPr>
          <w:b/>
          <w:color w:val="CC3300"/>
          <w:sz w:val="28"/>
        </w:rPr>
        <w:t xml:space="preserve">Under the Guidance </w:t>
      </w:r>
    </w:p>
    <w:p w14:paraId="24DF316A" w14:textId="77777777" w:rsidR="00126616" w:rsidRPr="00DC31D0" w:rsidRDefault="00126616" w:rsidP="00126616">
      <w:pPr>
        <w:spacing w:after="80"/>
        <w:jc w:val="center"/>
        <w:rPr>
          <w:b/>
          <w:color w:val="CC3300"/>
          <w:sz w:val="28"/>
        </w:rPr>
      </w:pPr>
      <w:r w:rsidRPr="00DC31D0">
        <w:rPr>
          <w:b/>
          <w:color w:val="CC3300"/>
          <w:sz w:val="28"/>
        </w:rPr>
        <w:t xml:space="preserve"> of</w:t>
      </w:r>
    </w:p>
    <w:p w14:paraId="21777E7C" w14:textId="77777777" w:rsidR="00126616" w:rsidRPr="009705B0" w:rsidRDefault="00126616" w:rsidP="00126616">
      <w:pPr>
        <w:jc w:val="center"/>
        <w:rPr>
          <w:b/>
          <w:color w:val="FF0000"/>
          <w:sz w:val="28"/>
          <w:szCs w:val="28"/>
        </w:rPr>
      </w:pPr>
      <w:r w:rsidRPr="009705B0">
        <w:rPr>
          <w:b/>
          <w:bCs/>
          <w:color w:val="FF0000"/>
          <w:sz w:val="32"/>
          <w:szCs w:val="28"/>
        </w:rPr>
        <w:t xml:space="preserve">  </w:t>
      </w:r>
      <w:r w:rsidRPr="009705B0">
        <w:rPr>
          <w:b/>
          <w:color w:val="FF0000"/>
          <w:sz w:val="28"/>
          <w:szCs w:val="28"/>
        </w:rPr>
        <w:t>Mrs. G. Anitha</w:t>
      </w:r>
    </w:p>
    <w:p w14:paraId="003C1FC3" w14:textId="77777777" w:rsidR="00126616" w:rsidRDefault="00126616" w:rsidP="00126616">
      <w:pPr>
        <w:jc w:val="center"/>
        <w:rPr>
          <w:b/>
          <w:color w:val="0070C0"/>
          <w:sz w:val="28"/>
        </w:rPr>
      </w:pPr>
      <w:r w:rsidRPr="00DC31D0">
        <w:rPr>
          <w:b/>
          <w:color w:val="0070C0"/>
          <w:sz w:val="28"/>
        </w:rPr>
        <w:t>Assistant Professor</w:t>
      </w:r>
    </w:p>
    <w:p w14:paraId="1D9B1E9C" w14:textId="77777777" w:rsidR="00126616" w:rsidRDefault="00126616" w:rsidP="00126616">
      <w:pPr>
        <w:jc w:val="center"/>
        <w:rPr>
          <w:b/>
          <w:color w:val="0070C0"/>
          <w:sz w:val="28"/>
        </w:rPr>
      </w:pPr>
    </w:p>
    <w:p w14:paraId="62F204F0" w14:textId="77777777" w:rsidR="00126616" w:rsidRPr="00DC31D0" w:rsidRDefault="00126616" w:rsidP="00126616">
      <w:pPr>
        <w:jc w:val="center"/>
      </w:pPr>
    </w:p>
    <w:p w14:paraId="79B4513D" w14:textId="77777777" w:rsidR="00126616" w:rsidRPr="00DC31D0" w:rsidRDefault="00126616" w:rsidP="00126616">
      <w:pPr>
        <w:spacing w:after="80"/>
        <w:jc w:val="center"/>
        <w:rPr>
          <w:b/>
          <w:sz w:val="32"/>
        </w:rPr>
      </w:pPr>
      <w:r w:rsidRPr="00DC31D0">
        <w:rPr>
          <w:noProof/>
        </w:rPr>
        <w:drawing>
          <wp:inline distT="0" distB="0" distL="0" distR="0" wp14:anchorId="45DEFACF" wp14:editId="1648AFEB">
            <wp:extent cx="1467293" cy="1169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485" cy="1169735"/>
                    </a:xfrm>
                    <a:prstGeom prst="rect">
                      <a:avLst/>
                    </a:prstGeom>
                    <a:noFill/>
                    <a:ln>
                      <a:noFill/>
                    </a:ln>
                  </pic:spPr>
                </pic:pic>
              </a:graphicData>
            </a:graphic>
          </wp:inline>
        </w:drawing>
      </w:r>
      <w:r>
        <w:rPr>
          <w:b/>
          <w:sz w:val="32"/>
        </w:rPr>
        <w:tab/>
      </w:r>
    </w:p>
    <w:p w14:paraId="159D7A23" w14:textId="77777777" w:rsidR="00126616" w:rsidRPr="00DC31D0" w:rsidRDefault="00126616" w:rsidP="00126616">
      <w:pPr>
        <w:spacing w:after="80"/>
        <w:rPr>
          <w:b/>
          <w:color w:val="006600"/>
          <w:sz w:val="28"/>
        </w:rPr>
      </w:pPr>
      <w:r w:rsidRPr="00DC31D0">
        <w:rPr>
          <w:b/>
          <w:color w:val="006600"/>
          <w:sz w:val="28"/>
        </w:rPr>
        <w:t>DEPARTMENT OF COMPUTER SCIENCE AND ENGINEERING</w:t>
      </w:r>
    </w:p>
    <w:p w14:paraId="5563569F" w14:textId="77777777" w:rsidR="00126616" w:rsidRPr="00DC31D0" w:rsidRDefault="00126616" w:rsidP="00126616">
      <w:pPr>
        <w:spacing w:after="80"/>
        <w:jc w:val="center"/>
        <w:rPr>
          <w:b/>
          <w:color w:val="CC0000"/>
          <w:sz w:val="24"/>
          <w:szCs w:val="32"/>
        </w:rPr>
      </w:pPr>
      <w:r w:rsidRPr="00DC31D0">
        <w:rPr>
          <w:b/>
          <w:color w:val="CC0000"/>
          <w:sz w:val="24"/>
          <w:szCs w:val="32"/>
        </w:rPr>
        <w:t>MARRI LAXMAN REDDY</w:t>
      </w:r>
    </w:p>
    <w:p w14:paraId="5EFEFDA8" w14:textId="77777777" w:rsidR="00126616" w:rsidRPr="00DC31D0" w:rsidRDefault="00126616" w:rsidP="00126616">
      <w:pPr>
        <w:spacing w:after="80"/>
        <w:jc w:val="center"/>
        <w:rPr>
          <w:b/>
          <w:color w:val="CC0000"/>
          <w:sz w:val="24"/>
          <w:szCs w:val="32"/>
        </w:rPr>
      </w:pPr>
      <w:r w:rsidRPr="00DC31D0">
        <w:rPr>
          <w:b/>
          <w:color w:val="CC0000"/>
          <w:sz w:val="24"/>
          <w:szCs w:val="32"/>
        </w:rPr>
        <w:t>INSTITUTE OF TECHNOLOGY AND MANAGEMENT</w:t>
      </w:r>
    </w:p>
    <w:p w14:paraId="77560572" w14:textId="77777777" w:rsidR="00126616" w:rsidRPr="00DC31D0" w:rsidRDefault="00126616" w:rsidP="00126616">
      <w:pPr>
        <w:spacing w:after="80"/>
        <w:jc w:val="center"/>
        <w:rPr>
          <w:b/>
          <w:color w:val="CC0000"/>
          <w:sz w:val="24"/>
          <w:szCs w:val="32"/>
        </w:rPr>
      </w:pPr>
      <w:r w:rsidRPr="00DC31D0">
        <w:rPr>
          <w:b/>
          <w:color w:val="CC0000"/>
          <w:sz w:val="24"/>
          <w:szCs w:val="32"/>
        </w:rPr>
        <w:t>(AUTONOMOUS)</w:t>
      </w:r>
    </w:p>
    <w:p w14:paraId="3A1BEA70" w14:textId="77777777" w:rsidR="00126616" w:rsidRPr="00DC31D0" w:rsidRDefault="00126616" w:rsidP="00126616">
      <w:pPr>
        <w:spacing w:after="80"/>
        <w:jc w:val="center"/>
        <w:rPr>
          <w:b/>
          <w:color w:val="CC0000"/>
          <w:szCs w:val="32"/>
        </w:rPr>
      </w:pPr>
    </w:p>
    <w:p w14:paraId="5BFDA6A0" w14:textId="77777777" w:rsidR="00126616" w:rsidRPr="00DC31D0" w:rsidRDefault="00126616" w:rsidP="00126616">
      <w:pPr>
        <w:spacing w:after="80"/>
        <w:jc w:val="center"/>
        <w:rPr>
          <w:b/>
          <w:sz w:val="18"/>
          <w:szCs w:val="18"/>
        </w:rPr>
      </w:pPr>
      <w:r w:rsidRPr="00DC31D0">
        <w:rPr>
          <w:b/>
          <w:sz w:val="18"/>
          <w:szCs w:val="18"/>
        </w:rPr>
        <w:t xml:space="preserve">(Affiliated to JNTU-H, Approved by AICTE New Delhi and Accredited by NBA &amp; NAAC With ‘A’ Grade) </w:t>
      </w:r>
    </w:p>
    <w:p w14:paraId="2CEE1D18" w14:textId="77777777" w:rsidR="00126616" w:rsidRPr="00DC31D0" w:rsidRDefault="00126616" w:rsidP="00126616">
      <w:pPr>
        <w:spacing w:after="80"/>
        <w:jc w:val="center"/>
        <w:rPr>
          <w:b/>
          <w:color w:val="CC0000"/>
          <w:sz w:val="32"/>
        </w:rPr>
      </w:pPr>
      <w:r w:rsidRPr="00DC31D0">
        <w:rPr>
          <w:b/>
          <w:color w:val="CC0000"/>
          <w:sz w:val="32"/>
        </w:rPr>
        <w:t>April 2020</w:t>
      </w:r>
    </w:p>
    <w:p w14:paraId="26B27367" w14:textId="24295E2C" w:rsidR="00740B2A" w:rsidRDefault="00740B2A" w:rsidP="00126616">
      <w:pPr>
        <w:ind w:right="325"/>
        <w:rPr>
          <w:b/>
          <w:sz w:val="32"/>
          <w:szCs w:val="32"/>
        </w:rPr>
      </w:pPr>
    </w:p>
    <w:p w14:paraId="13CD79FB" w14:textId="4329691E" w:rsidR="00126616" w:rsidRDefault="00126616">
      <w:pPr>
        <w:ind w:left="386" w:right="325"/>
        <w:jc w:val="center"/>
        <w:rPr>
          <w:sz w:val="32"/>
          <w:szCs w:val="32"/>
        </w:rPr>
        <w:sectPr w:rsidR="00126616" w:rsidSect="00A924DB">
          <w:footerReference w:type="default" r:id="rId9"/>
          <w:pgSz w:w="11920" w:h="16840"/>
          <w:pgMar w:top="1338" w:right="1622" w:bottom="278" w:left="1559" w:header="720" w:footer="283" w:gutter="0"/>
          <w:pgNumType w:fmt="lowerRoman"/>
          <w:cols w:space="720"/>
          <w:docGrid w:linePitch="272"/>
        </w:sectPr>
      </w:pPr>
    </w:p>
    <w:p w14:paraId="2911B99C" w14:textId="77777777" w:rsidR="00126616" w:rsidRPr="00DC31D0" w:rsidRDefault="00126616" w:rsidP="00126616">
      <w:pPr>
        <w:spacing w:after="120"/>
        <w:rPr>
          <w:b/>
          <w:bCs/>
          <w:color w:val="FF0000"/>
          <w:sz w:val="32"/>
          <w:szCs w:val="32"/>
        </w:rPr>
      </w:pPr>
    </w:p>
    <w:p w14:paraId="280A6553" w14:textId="77777777" w:rsidR="00126616" w:rsidRPr="00DC31D0" w:rsidRDefault="00126616" w:rsidP="00126616">
      <w:pPr>
        <w:spacing w:after="120"/>
      </w:pPr>
      <w:r w:rsidRPr="00DC31D0">
        <w:rPr>
          <w:b/>
          <w:bCs/>
          <w:noProof/>
          <w:color w:val="FF0000"/>
          <w:sz w:val="32"/>
          <w:szCs w:val="32"/>
        </w:rPr>
        <w:drawing>
          <wp:inline distT="0" distB="0" distL="0" distR="0" wp14:anchorId="17B38886" wp14:editId="5D894C8D">
            <wp:extent cx="5739426" cy="89313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418" cy="893445"/>
                    </a:xfrm>
                    <a:prstGeom prst="rect">
                      <a:avLst/>
                    </a:prstGeom>
                    <a:noFill/>
                    <a:ln>
                      <a:noFill/>
                    </a:ln>
                  </pic:spPr>
                </pic:pic>
              </a:graphicData>
            </a:graphic>
          </wp:inline>
        </w:drawing>
      </w:r>
    </w:p>
    <w:tbl>
      <w:tblPr>
        <w:tblW w:w="9108" w:type="dxa"/>
        <w:tblLook w:val="04A0" w:firstRow="1" w:lastRow="0" w:firstColumn="1" w:lastColumn="0" w:noHBand="0" w:noVBand="1"/>
      </w:tblPr>
      <w:tblGrid>
        <w:gridCol w:w="5412"/>
        <w:gridCol w:w="3696"/>
      </w:tblGrid>
      <w:tr w:rsidR="00126616" w:rsidRPr="00DC31D0" w14:paraId="11EE2596" w14:textId="77777777" w:rsidTr="00126616">
        <w:trPr>
          <w:trHeight w:val="665"/>
        </w:trPr>
        <w:tc>
          <w:tcPr>
            <w:tcW w:w="9108" w:type="dxa"/>
            <w:gridSpan w:val="2"/>
          </w:tcPr>
          <w:p w14:paraId="31DDD7DA" w14:textId="66A9C5E7" w:rsidR="00126616" w:rsidRPr="00DC31D0" w:rsidRDefault="00126616" w:rsidP="00126616">
            <w:pPr>
              <w:pStyle w:val="Heading3"/>
              <w:numPr>
                <w:ilvl w:val="0"/>
                <w:numId w:val="0"/>
              </w:numPr>
              <w:spacing w:line="360" w:lineRule="auto"/>
              <w:ind w:left="2160"/>
              <w:rPr>
                <w:rFonts w:ascii="Times New Roman" w:hAnsi="Times New Roman"/>
                <w:b w:val="0"/>
                <w:sz w:val="28"/>
                <w:szCs w:val="28"/>
              </w:rPr>
            </w:pPr>
            <w:r>
              <w:rPr>
                <w:rFonts w:ascii="Times New Roman" w:hAnsi="Times New Roman"/>
                <w:sz w:val="28"/>
                <w:szCs w:val="28"/>
              </w:rPr>
              <w:t xml:space="preserve">                  </w:t>
            </w:r>
            <w:r w:rsidRPr="00DC31D0">
              <w:rPr>
                <w:rFonts w:ascii="Times New Roman" w:hAnsi="Times New Roman"/>
                <w:sz w:val="28"/>
                <w:szCs w:val="28"/>
              </w:rPr>
              <w:t>CERTIFICATE</w:t>
            </w:r>
          </w:p>
          <w:p w14:paraId="26AE909A" w14:textId="77777777" w:rsidR="00126616" w:rsidRPr="00DC31D0" w:rsidRDefault="00126616" w:rsidP="00126616">
            <w:r w:rsidRPr="00DC31D0">
              <w:rPr>
                <w:b/>
                <w:noProof/>
                <w:sz w:val="28"/>
                <w:szCs w:val="28"/>
              </w:rPr>
              <mc:AlternateContent>
                <mc:Choice Requires="wps">
                  <w:drawing>
                    <wp:anchor distT="0" distB="0" distL="114300" distR="114300" simplePos="0" relativeHeight="251655168" behindDoc="0" locked="0" layoutInCell="1" allowOverlap="1" wp14:anchorId="774AAF2F" wp14:editId="072FA8D8">
                      <wp:simplePos x="0" y="0"/>
                      <wp:positionH relativeFrom="column">
                        <wp:posOffset>66675</wp:posOffset>
                      </wp:positionH>
                      <wp:positionV relativeFrom="paragraph">
                        <wp:posOffset>80010</wp:posOffset>
                      </wp:positionV>
                      <wp:extent cx="5675630" cy="635"/>
                      <wp:effectExtent l="19050" t="22860" r="20320" b="24130"/>
                      <wp:wrapNone/>
                      <wp:docPr id="1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AF6F2AB" id="_x0000_t32" coordsize="21600,21600" o:spt="32" o:oned="t" path="m,l21600,21600e" filled="f">
                      <v:path arrowok="t" fillok="f" o:connecttype="none"/>
                      <o:lock v:ext="edit" shapetype="t"/>
                    </v:shapetype>
                    <v:shape id="AutoShape 22" o:spid="_x0000_s1026" type="#_x0000_t32" style="position:absolute;margin-left:5.25pt;margin-top:6.3pt;width:446.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uw9PPNQBAACP&#10;AwAADgAAAAAAAAAAAAAAAAAuAgAAZHJzL2Uyb0RvYy54bWxQSwECLQAUAAYACAAAACEAWrAeXNwA&#10;AAAIAQAADwAAAAAAAAAAAAAAAAAuBAAAZHJzL2Rvd25yZXYueG1sUEsFBgAAAAAEAAQA8wAAADcF&#10;AAAAAA==&#10;" strokeweight="2.5pt">
                      <v:shadow color="#868686"/>
                    </v:shape>
                  </w:pict>
                </mc:Fallback>
              </mc:AlternateContent>
            </w:r>
          </w:p>
        </w:tc>
      </w:tr>
      <w:tr w:rsidR="00126616" w:rsidRPr="00DC31D0" w14:paraId="7F7B472E" w14:textId="77777777" w:rsidTr="00126616">
        <w:trPr>
          <w:trHeight w:val="2526"/>
        </w:trPr>
        <w:tc>
          <w:tcPr>
            <w:tcW w:w="9108" w:type="dxa"/>
            <w:gridSpan w:val="2"/>
          </w:tcPr>
          <w:p w14:paraId="7824A376" w14:textId="77777777" w:rsidR="00126616" w:rsidRPr="00DC31D0" w:rsidRDefault="00126616" w:rsidP="00126616">
            <w:pPr>
              <w:spacing w:line="480" w:lineRule="auto"/>
              <w:jc w:val="both"/>
              <w:rPr>
                <w:sz w:val="24"/>
              </w:rPr>
            </w:pPr>
          </w:p>
          <w:p w14:paraId="309FDA02" w14:textId="77777777" w:rsidR="00126616" w:rsidRPr="00DC31D0" w:rsidRDefault="00126616" w:rsidP="00126616">
            <w:pPr>
              <w:spacing w:line="480" w:lineRule="auto"/>
              <w:jc w:val="both"/>
              <w:rPr>
                <w:b/>
                <w:sz w:val="28"/>
                <w:szCs w:val="28"/>
              </w:rPr>
            </w:pPr>
            <w:r w:rsidRPr="00DC31D0">
              <w:rPr>
                <w:sz w:val="24"/>
              </w:rPr>
              <w:t>This is to certify that the project report titled “</w:t>
            </w:r>
            <w:r>
              <w:rPr>
                <w:b/>
                <w:sz w:val="24"/>
              </w:rPr>
              <w:t>Real-Time based facial recognition system</w:t>
            </w:r>
            <w:r w:rsidRPr="00DC31D0">
              <w:rPr>
                <w:b/>
                <w:sz w:val="24"/>
              </w:rPr>
              <w:t xml:space="preserve">” </w:t>
            </w:r>
            <w:r w:rsidRPr="00DC31D0">
              <w:rPr>
                <w:sz w:val="24"/>
              </w:rPr>
              <w:t>is</w:t>
            </w:r>
            <w:r w:rsidRPr="00DC31D0">
              <w:rPr>
                <w:sz w:val="36"/>
                <w:szCs w:val="32"/>
              </w:rPr>
              <w:t xml:space="preserve"> </w:t>
            </w:r>
            <w:r w:rsidRPr="00DC31D0">
              <w:rPr>
                <w:sz w:val="24"/>
              </w:rPr>
              <w:t xml:space="preserve">being submitted by </w:t>
            </w:r>
            <w:r w:rsidRPr="009705B0">
              <w:rPr>
                <w:b/>
                <w:bCs/>
                <w:sz w:val="24"/>
              </w:rPr>
              <w:t>G</w:t>
            </w:r>
            <w:r>
              <w:rPr>
                <w:b/>
                <w:bCs/>
                <w:sz w:val="24"/>
              </w:rPr>
              <w:t xml:space="preserve"> </w:t>
            </w:r>
            <w:r>
              <w:rPr>
                <w:b/>
                <w:sz w:val="24"/>
              </w:rPr>
              <w:t>Arun Kumar Reddy</w:t>
            </w:r>
            <w:r w:rsidRPr="00DC31D0">
              <w:rPr>
                <w:b/>
                <w:sz w:val="24"/>
              </w:rPr>
              <w:t xml:space="preserve"> (</w:t>
            </w:r>
            <w:r>
              <w:rPr>
                <w:b/>
                <w:sz w:val="24"/>
              </w:rPr>
              <w:t>177Y1A0568</w:t>
            </w:r>
            <w:r w:rsidRPr="00DC31D0">
              <w:rPr>
                <w:b/>
                <w:sz w:val="24"/>
              </w:rPr>
              <w:t>)</w:t>
            </w:r>
            <w:r>
              <w:rPr>
                <w:b/>
                <w:sz w:val="24"/>
              </w:rPr>
              <w:t>, D Sekhar (177Y1A05A6)</w:t>
            </w:r>
            <w:r w:rsidRPr="00DC31D0">
              <w:rPr>
                <w:b/>
                <w:sz w:val="24"/>
              </w:rPr>
              <w:t xml:space="preserve"> </w:t>
            </w:r>
            <w:r w:rsidRPr="00DC31D0">
              <w:rPr>
                <w:sz w:val="24"/>
              </w:rPr>
              <w:t xml:space="preserve">in IV B.Tech II Semester </w:t>
            </w:r>
            <w:r w:rsidRPr="00DC31D0">
              <w:rPr>
                <w:b/>
                <w:sz w:val="24"/>
              </w:rPr>
              <w:t>Computer Science &amp; Engineering</w:t>
            </w:r>
            <w:r w:rsidRPr="00DC31D0">
              <w:rPr>
                <w:sz w:val="24"/>
              </w:rPr>
              <w:t xml:space="preserve"> is a record bonafide work carried out by him. The results embodied in this report have not been submitted to any other University for the award of any degree.</w:t>
            </w:r>
          </w:p>
        </w:tc>
      </w:tr>
      <w:tr w:rsidR="00126616" w:rsidRPr="00DC31D0" w14:paraId="452CBCF6" w14:textId="77777777" w:rsidTr="00126616">
        <w:trPr>
          <w:trHeight w:val="710"/>
        </w:trPr>
        <w:tc>
          <w:tcPr>
            <w:tcW w:w="5412" w:type="dxa"/>
          </w:tcPr>
          <w:p w14:paraId="3766A25A" w14:textId="77777777" w:rsidR="00126616" w:rsidRPr="00DC31D0" w:rsidRDefault="00126616" w:rsidP="00126616">
            <w:pPr>
              <w:jc w:val="center"/>
              <w:rPr>
                <w:b/>
                <w:sz w:val="24"/>
                <w:szCs w:val="24"/>
              </w:rPr>
            </w:pPr>
          </w:p>
          <w:p w14:paraId="776F2D3C" w14:textId="77777777" w:rsidR="00126616" w:rsidRPr="00DC31D0" w:rsidRDefault="00126616" w:rsidP="00126616">
            <w:pPr>
              <w:jc w:val="center"/>
              <w:rPr>
                <w:b/>
                <w:sz w:val="24"/>
                <w:szCs w:val="24"/>
              </w:rPr>
            </w:pPr>
          </w:p>
          <w:p w14:paraId="7F274F21" w14:textId="77777777" w:rsidR="00126616" w:rsidRPr="00DC31D0" w:rsidRDefault="00126616" w:rsidP="00126616">
            <w:pPr>
              <w:jc w:val="center"/>
              <w:rPr>
                <w:b/>
                <w:sz w:val="24"/>
                <w:szCs w:val="24"/>
              </w:rPr>
            </w:pPr>
          </w:p>
          <w:p w14:paraId="22139A67" w14:textId="77777777" w:rsidR="00126616" w:rsidRPr="00DC31D0" w:rsidRDefault="00126616" w:rsidP="00126616">
            <w:pPr>
              <w:jc w:val="center"/>
              <w:rPr>
                <w:b/>
                <w:sz w:val="24"/>
                <w:szCs w:val="24"/>
              </w:rPr>
            </w:pPr>
          </w:p>
        </w:tc>
        <w:tc>
          <w:tcPr>
            <w:tcW w:w="3696" w:type="dxa"/>
          </w:tcPr>
          <w:p w14:paraId="65172D2B" w14:textId="77777777" w:rsidR="00126616" w:rsidRPr="00DC31D0" w:rsidRDefault="00126616" w:rsidP="00126616">
            <w:pPr>
              <w:jc w:val="center"/>
              <w:rPr>
                <w:b/>
                <w:sz w:val="24"/>
                <w:szCs w:val="24"/>
              </w:rPr>
            </w:pPr>
          </w:p>
        </w:tc>
      </w:tr>
      <w:tr w:rsidR="00126616" w:rsidRPr="00DC31D0" w14:paraId="694D3485" w14:textId="77777777" w:rsidTr="00126616">
        <w:trPr>
          <w:trHeight w:val="294"/>
        </w:trPr>
        <w:tc>
          <w:tcPr>
            <w:tcW w:w="5412" w:type="dxa"/>
          </w:tcPr>
          <w:p w14:paraId="605A0A3F" w14:textId="77777777" w:rsidR="00126616" w:rsidRPr="00DC31D0" w:rsidRDefault="00126616" w:rsidP="00126616">
            <w:pPr>
              <w:spacing w:line="360" w:lineRule="auto"/>
              <w:jc w:val="center"/>
              <w:rPr>
                <w:b/>
                <w:sz w:val="24"/>
                <w:szCs w:val="24"/>
              </w:rPr>
            </w:pPr>
            <w:r w:rsidRPr="00DC31D0">
              <w:rPr>
                <w:b/>
                <w:sz w:val="24"/>
                <w:szCs w:val="24"/>
              </w:rPr>
              <w:t>Internal Guide</w:t>
            </w:r>
          </w:p>
          <w:p w14:paraId="79480DC4" w14:textId="77777777" w:rsidR="00126616" w:rsidRPr="00DC31D0" w:rsidRDefault="00126616" w:rsidP="00126616">
            <w:pPr>
              <w:spacing w:line="360" w:lineRule="auto"/>
              <w:jc w:val="center"/>
              <w:rPr>
                <w:sz w:val="24"/>
                <w:szCs w:val="24"/>
              </w:rPr>
            </w:pPr>
          </w:p>
        </w:tc>
        <w:tc>
          <w:tcPr>
            <w:tcW w:w="3696" w:type="dxa"/>
          </w:tcPr>
          <w:p w14:paraId="5C451435" w14:textId="77777777" w:rsidR="00126616" w:rsidRPr="00DC31D0" w:rsidRDefault="00126616" w:rsidP="00126616">
            <w:pPr>
              <w:spacing w:line="360" w:lineRule="auto"/>
              <w:jc w:val="center"/>
              <w:rPr>
                <w:b/>
                <w:sz w:val="24"/>
                <w:szCs w:val="24"/>
              </w:rPr>
            </w:pPr>
            <w:r w:rsidRPr="00DC31D0">
              <w:rPr>
                <w:b/>
                <w:sz w:val="24"/>
                <w:szCs w:val="24"/>
              </w:rPr>
              <w:t>HOD</w:t>
            </w:r>
          </w:p>
          <w:p w14:paraId="612526C5" w14:textId="77777777" w:rsidR="00126616" w:rsidRPr="00DC31D0" w:rsidRDefault="00126616" w:rsidP="00126616">
            <w:pPr>
              <w:spacing w:line="360" w:lineRule="auto"/>
              <w:jc w:val="center"/>
              <w:rPr>
                <w:sz w:val="24"/>
                <w:szCs w:val="24"/>
              </w:rPr>
            </w:pPr>
          </w:p>
        </w:tc>
      </w:tr>
      <w:tr w:rsidR="00126616" w:rsidRPr="00DC31D0" w14:paraId="29CA3266" w14:textId="77777777" w:rsidTr="00126616">
        <w:trPr>
          <w:trHeight w:val="398"/>
        </w:trPr>
        <w:tc>
          <w:tcPr>
            <w:tcW w:w="5412" w:type="dxa"/>
          </w:tcPr>
          <w:p w14:paraId="51E4D42B" w14:textId="77777777" w:rsidR="00126616" w:rsidRPr="00DC31D0" w:rsidRDefault="00126616" w:rsidP="00126616">
            <w:pPr>
              <w:spacing w:line="360" w:lineRule="auto"/>
              <w:jc w:val="center"/>
              <w:rPr>
                <w:sz w:val="24"/>
                <w:szCs w:val="24"/>
              </w:rPr>
            </w:pPr>
          </w:p>
          <w:p w14:paraId="52AC4724" w14:textId="77777777" w:rsidR="00126616" w:rsidRPr="00DC31D0" w:rsidRDefault="00126616" w:rsidP="00126616">
            <w:pPr>
              <w:spacing w:line="360" w:lineRule="auto"/>
              <w:jc w:val="center"/>
              <w:rPr>
                <w:sz w:val="24"/>
                <w:szCs w:val="24"/>
              </w:rPr>
            </w:pPr>
          </w:p>
          <w:p w14:paraId="363221E5" w14:textId="77777777" w:rsidR="00126616" w:rsidRPr="00DC31D0" w:rsidRDefault="00126616" w:rsidP="00126616">
            <w:pPr>
              <w:spacing w:line="360" w:lineRule="auto"/>
              <w:jc w:val="center"/>
              <w:rPr>
                <w:sz w:val="24"/>
                <w:szCs w:val="24"/>
              </w:rPr>
            </w:pPr>
          </w:p>
        </w:tc>
        <w:tc>
          <w:tcPr>
            <w:tcW w:w="3696" w:type="dxa"/>
          </w:tcPr>
          <w:p w14:paraId="3C4B24A9" w14:textId="77777777" w:rsidR="00126616" w:rsidRPr="00DC31D0" w:rsidRDefault="00126616" w:rsidP="00126616">
            <w:pPr>
              <w:spacing w:line="360" w:lineRule="auto"/>
              <w:jc w:val="center"/>
              <w:rPr>
                <w:sz w:val="24"/>
                <w:szCs w:val="24"/>
              </w:rPr>
            </w:pPr>
          </w:p>
        </w:tc>
      </w:tr>
      <w:tr w:rsidR="00126616" w:rsidRPr="00DC31D0" w14:paraId="63CC219F" w14:textId="77777777" w:rsidTr="00126616">
        <w:trPr>
          <w:trHeight w:val="588"/>
        </w:trPr>
        <w:tc>
          <w:tcPr>
            <w:tcW w:w="5412" w:type="dxa"/>
          </w:tcPr>
          <w:p w14:paraId="4CFC4613" w14:textId="77777777" w:rsidR="00126616" w:rsidRPr="00DC31D0" w:rsidRDefault="00126616" w:rsidP="00126616">
            <w:pPr>
              <w:spacing w:line="360" w:lineRule="auto"/>
              <w:jc w:val="center"/>
              <w:rPr>
                <w:b/>
                <w:sz w:val="24"/>
              </w:rPr>
            </w:pPr>
            <w:r w:rsidRPr="00DC31D0">
              <w:rPr>
                <w:b/>
                <w:sz w:val="24"/>
              </w:rPr>
              <w:t>Principal</w:t>
            </w:r>
          </w:p>
          <w:p w14:paraId="05192AA3" w14:textId="77777777" w:rsidR="00126616" w:rsidRPr="00DC31D0" w:rsidRDefault="00126616" w:rsidP="00126616">
            <w:pPr>
              <w:spacing w:line="360" w:lineRule="auto"/>
              <w:jc w:val="center"/>
              <w:rPr>
                <w:b/>
                <w:sz w:val="28"/>
              </w:rPr>
            </w:pPr>
          </w:p>
        </w:tc>
        <w:tc>
          <w:tcPr>
            <w:tcW w:w="3696" w:type="dxa"/>
          </w:tcPr>
          <w:p w14:paraId="318559A0" w14:textId="77777777" w:rsidR="00126616" w:rsidRPr="00DC31D0" w:rsidRDefault="00126616" w:rsidP="00126616">
            <w:pPr>
              <w:spacing w:line="360" w:lineRule="auto"/>
              <w:jc w:val="center"/>
              <w:rPr>
                <w:b/>
                <w:sz w:val="28"/>
              </w:rPr>
            </w:pPr>
            <w:r w:rsidRPr="00DC31D0">
              <w:rPr>
                <w:b/>
                <w:sz w:val="24"/>
              </w:rPr>
              <w:t>External Examiner</w:t>
            </w:r>
          </w:p>
        </w:tc>
      </w:tr>
    </w:tbl>
    <w:p w14:paraId="2932AA14" w14:textId="77777777" w:rsidR="00126616" w:rsidRPr="00DC31D0" w:rsidRDefault="00126616" w:rsidP="00126616">
      <w:pPr>
        <w:jc w:val="center"/>
        <w:rPr>
          <w:b/>
          <w:bCs/>
          <w:sz w:val="36"/>
          <w:szCs w:val="32"/>
        </w:rPr>
      </w:pPr>
    </w:p>
    <w:p w14:paraId="5E061B72" w14:textId="77777777" w:rsidR="00126616" w:rsidRDefault="00126616" w:rsidP="00126616">
      <w:pPr>
        <w:spacing w:before="57"/>
        <w:ind w:right="2813"/>
        <w:rPr>
          <w:b/>
          <w:sz w:val="32"/>
          <w:szCs w:val="32"/>
        </w:rPr>
      </w:pPr>
    </w:p>
    <w:p w14:paraId="62DF561E" w14:textId="77777777" w:rsidR="00126616" w:rsidRDefault="00126616">
      <w:pPr>
        <w:spacing w:before="57"/>
        <w:ind w:left="2851" w:right="2813"/>
        <w:jc w:val="center"/>
        <w:rPr>
          <w:b/>
          <w:sz w:val="32"/>
          <w:szCs w:val="32"/>
        </w:rPr>
      </w:pPr>
    </w:p>
    <w:p w14:paraId="31F13BBD" w14:textId="77777777" w:rsidR="00126616" w:rsidRDefault="00126616">
      <w:pPr>
        <w:spacing w:before="57"/>
        <w:ind w:left="2851" w:right="2813"/>
        <w:jc w:val="center"/>
        <w:rPr>
          <w:b/>
          <w:sz w:val="32"/>
          <w:szCs w:val="32"/>
        </w:rPr>
      </w:pPr>
    </w:p>
    <w:p w14:paraId="66C1CFA1" w14:textId="77777777" w:rsidR="00126616" w:rsidRDefault="00126616">
      <w:pPr>
        <w:spacing w:before="57"/>
        <w:ind w:left="2851" w:right="2813"/>
        <w:jc w:val="center"/>
        <w:rPr>
          <w:b/>
          <w:sz w:val="32"/>
          <w:szCs w:val="32"/>
        </w:rPr>
      </w:pPr>
    </w:p>
    <w:p w14:paraId="2F1AA235" w14:textId="77777777" w:rsidR="00126616" w:rsidRDefault="00126616">
      <w:pPr>
        <w:spacing w:before="57"/>
        <w:ind w:left="2851" w:right="2813"/>
        <w:jc w:val="center"/>
        <w:rPr>
          <w:b/>
          <w:sz w:val="32"/>
          <w:szCs w:val="32"/>
        </w:rPr>
      </w:pPr>
    </w:p>
    <w:p w14:paraId="096350FE" w14:textId="77777777" w:rsidR="00126616" w:rsidRDefault="00126616">
      <w:pPr>
        <w:spacing w:before="57"/>
        <w:ind w:left="2851" w:right="2813"/>
        <w:jc w:val="center"/>
        <w:rPr>
          <w:b/>
          <w:sz w:val="32"/>
          <w:szCs w:val="32"/>
        </w:rPr>
      </w:pPr>
    </w:p>
    <w:p w14:paraId="662BE334" w14:textId="77777777" w:rsidR="00126616" w:rsidRDefault="00126616">
      <w:pPr>
        <w:spacing w:before="57"/>
        <w:ind w:left="2851" w:right="2813"/>
        <w:jc w:val="center"/>
        <w:rPr>
          <w:b/>
          <w:sz w:val="32"/>
          <w:szCs w:val="32"/>
        </w:rPr>
      </w:pPr>
    </w:p>
    <w:p w14:paraId="54875237" w14:textId="0095E60B" w:rsidR="00126616" w:rsidRDefault="00126616" w:rsidP="00126616">
      <w:pPr>
        <w:spacing w:before="57"/>
        <w:ind w:right="2813"/>
        <w:rPr>
          <w:b/>
          <w:sz w:val="32"/>
          <w:szCs w:val="32"/>
        </w:rPr>
      </w:pPr>
    </w:p>
    <w:p w14:paraId="78DB099A" w14:textId="77777777" w:rsidR="00126616" w:rsidRPr="00DC31D0" w:rsidRDefault="00126616" w:rsidP="00126616">
      <w:pPr>
        <w:tabs>
          <w:tab w:val="left" w:pos="781"/>
        </w:tabs>
        <w:spacing w:line="360" w:lineRule="auto"/>
        <w:rPr>
          <w:rFonts w:eastAsia="SimSun"/>
          <w:b/>
          <w:bCs/>
          <w:sz w:val="28"/>
          <w:szCs w:val="28"/>
        </w:rPr>
      </w:pPr>
      <w:r w:rsidRPr="00DC31D0">
        <w:rPr>
          <w:b/>
          <w:bCs/>
          <w:noProof/>
          <w:color w:val="FF0000"/>
          <w:sz w:val="32"/>
          <w:szCs w:val="32"/>
        </w:rPr>
        <w:drawing>
          <wp:inline distT="0" distB="0" distL="0" distR="0" wp14:anchorId="35D63977" wp14:editId="76676378">
            <wp:extent cx="5603358" cy="81870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630" cy="820500"/>
                    </a:xfrm>
                    <a:prstGeom prst="rect">
                      <a:avLst/>
                    </a:prstGeom>
                    <a:noFill/>
                    <a:ln>
                      <a:noFill/>
                    </a:ln>
                  </pic:spPr>
                </pic:pic>
              </a:graphicData>
            </a:graphic>
          </wp:inline>
        </w:drawing>
      </w:r>
    </w:p>
    <w:p w14:paraId="060C5315" w14:textId="77777777" w:rsidR="00126616" w:rsidRPr="00DC31D0" w:rsidRDefault="00126616" w:rsidP="00126616">
      <w:pPr>
        <w:spacing w:line="360" w:lineRule="auto"/>
        <w:ind w:left="5880"/>
        <w:jc w:val="right"/>
        <w:rPr>
          <w:rFonts w:eastAsia="Batang"/>
          <w:b/>
          <w:bCs/>
          <w:sz w:val="28"/>
          <w:szCs w:val="28"/>
          <w:lang w:eastAsia="ko-KR"/>
        </w:rPr>
      </w:pPr>
      <w:r w:rsidRPr="00DC31D0">
        <w:rPr>
          <w:rFonts w:eastAsia="Batang"/>
          <w:b/>
          <w:bCs/>
          <w:noProof/>
          <w:sz w:val="28"/>
          <w:szCs w:val="28"/>
        </w:rPr>
        <mc:AlternateContent>
          <mc:Choice Requires="wps">
            <w:drawing>
              <wp:anchor distT="0" distB="0" distL="114300" distR="114300" simplePos="0" relativeHeight="251656192" behindDoc="0" locked="0" layoutInCell="1" allowOverlap="1" wp14:anchorId="775FD93E" wp14:editId="331E1A08">
                <wp:simplePos x="0" y="0"/>
                <wp:positionH relativeFrom="column">
                  <wp:posOffset>-152400</wp:posOffset>
                </wp:positionH>
                <wp:positionV relativeFrom="paragraph">
                  <wp:posOffset>344805</wp:posOffset>
                </wp:positionV>
                <wp:extent cx="5829300" cy="635"/>
                <wp:effectExtent l="19050" t="20955" r="19050" b="16510"/>
                <wp:wrapNone/>
                <wp:docPr id="1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9CFEB4" id="AutoShape 13" o:spid="_x0000_s1026" type="#_x0000_t32" style="position:absolute;margin-left:-12pt;margin-top:27.15pt;width:459pt;height:.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" strokeweight="2.5pt">
                <v:shadow color="#868686"/>
              </v:shape>
            </w:pict>
          </mc:Fallback>
        </mc:AlternateContent>
      </w:r>
      <w:r w:rsidRPr="00DC31D0">
        <w:rPr>
          <w:rFonts w:eastAsia="SimSun"/>
          <w:b/>
          <w:bCs/>
          <w:sz w:val="28"/>
          <w:szCs w:val="28"/>
        </w:rPr>
        <w:t>DECLARATION</w:t>
      </w:r>
    </w:p>
    <w:p w14:paraId="21DC031B" w14:textId="77777777" w:rsidR="00126616" w:rsidRPr="00DC31D0" w:rsidRDefault="00126616" w:rsidP="00126616">
      <w:pPr>
        <w:autoSpaceDE w:val="0"/>
        <w:autoSpaceDN w:val="0"/>
        <w:spacing w:line="360" w:lineRule="auto"/>
        <w:rPr>
          <w:rFonts w:eastAsia="Batang"/>
          <w:b/>
          <w:bCs/>
          <w:sz w:val="28"/>
          <w:szCs w:val="28"/>
          <w:lang w:eastAsia="ko-KR"/>
        </w:rPr>
      </w:pPr>
    </w:p>
    <w:tbl>
      <w:tblPr>
        <w:tblW w:w="9000" w:type="dxa"/>
        <w:tblLook w:val="04A0" w:firstRow="1" w:lastRow="0" w:firstColumn="1" w:lastColumn="0" w:noHBand="0" w:noVBand="1"/>
      </w:tblPr>
      <w:tblGrid>
        <w:gridCol w:w="4500"/>
        <w:gridCol w:w="4500"/>
      </w:tblGrid>
      <w:tr w:rsidR="00126616" w:rsidRPr="00DC31D0" w14:paraId="2DCA1CB3" w14:textId="77777777" w:rsidTr="00126616">
        <w:tc>
          <w:tcPr>
            <w:tcW w:w="9000" w:type="dxa"/>
            <w:gridSpan w:val="2"/>
          </w:tcPr>
          <w:p w14:paraId="106FD850" w14:textId="1FD70B54" w:rsidR="00126616" w:rsidRPr="00DC31D0" w:rsidRDefault="00126616" w:rsidP="00126616">
            <w:pPr>
              <w:autoSpaceDE w:val="0"/>
              <w:autoSpaceDN w:val="0"/>
              <w:adjustRightInd w:val="0"/>
              <w:spacing w:line="480" w:lineRule="auto"/>
              <w:jc w:val="both"/>
            </w:pPr>
            <w:r w:rsidRPr="00DC31D0">
              <w:rPr>
                <w:rFonts w:eastAsia="SimSun"/>
                <w:sz w:val="24"/>
                <w:szCs w:val="24"/>
              </w:rPr>
              <w:t xml:space="preserve">I hereby declare that the </w:t>
            </w:r>
            <w:r w:rsidR="009B0AD1">
              <w:rPr>
                <w:rFonts w:eastAsia="SimSun"/>
                <w:sz w:val="24"/>
                <w:szCs w:val="24"/>
              </w:rPr>
              <w:t>Mini</w:t>
            </w:r>
            <w:r w:rsidRPr="00DC31D0">
              <w:rPr>
                <w:rFonts w:eastAsia="SimSun"/>
                <w:sz w:val="24"/>
                <w:szCs w:val="24"/>
              </w:rPr>
              <w:t xml:space="preserve"> Project Report entitled,</w:t>
            </w:r>
            <w:r>
              <w:rPr>
                <w:rFonts w:eastAsia="SimSun"/>
                <w:sz w:val="24"/>
                <w:szCs w:val="24"/>
              </w:rPr>
              <w:t xml:space="preserve"> </w:t>
            </w:r>
            <w:r w:rsidRPr="00DC31D0">
              <w:rPr>
                <w:sz w:val="24"/>
              </w:rPr>
              <w:t>“</w:t>
            </w:r>
            <w:r>
              <w:rPr>
                <w:b/>
                <w:sz w:val="24"/>
              </w:rPr>
              <w:t>Real-Time based facial recognition system</w:t>
            </w:r>
            <w:r w:rsidRPr="00DC31D0">
              <w:rPr>
                <w:b/>
                <w:sz w:val="24"/>
              </w:rPr>
              <w:t>”</w:t>
            </w:r>
            <w:r w:rsidRPr="00DC31D0">
              <w:rPr>
                <w:sz w:val="24"/>
              </w:rPr>
              <w:t xml:space="preserve"> </w:t>
            </w:r>
            <w:r w:rsidRPr="00DC31D0">
              <w:rPr>
                <w:rFonts w:eastAsia="SimSun"/>
                <w:bCs/>
                <w:sz w:val="24"/>
                <w:szCs w:val="24"/>
              </w:rPr>
              <w:t>submitted</w:t>
            </w:r>
            <w:r w:rsidRPr="00DC31D0">
              <w:rPr>
                <w:rFonts w:eastAsia="SimSun"/>
                <w:sz w:val="24"/>
                <w:szCs w:val="24"/>
              </w:rPr>
              <w:t xml:space="preserve"> for the B.Tech degree is entirely my work and all ideas and references have been duly acknowledged. It does not contain any work for the award of any other degree.</w:t>
            </w:r>
          </w:p>
        </w:tc>
      </w:tr>
      <w:tr w:rsidR="00126616" w:rsidRPr="00DC31D0" w14:paraId="6AFCE880" w14:textId="77777777" w:rsidTr="00126616">
        <w:tc>
          <w:tcPr>
            <w:tcW w:w="9000" w:type="dxa"/>
            <w:gridSpan w:val="2"/>
          </w:tcPr>
          <w:p w14:paraId="3DBBDC3D" w14:textId="77777777" w:rsidR="00126616" w:rsidRPr="00DC31D0" w:rsidRDefault="00126616" w:rsidP="00126616">
            <w:pPr>
              <w:autoSpaceDE w:val="0"/>
              <w:autoSpaceDN w:val="0"/>
              <w:adjustRightInd w:val="0"/>
              <w:spacing w:line="480" w:lineRule="auto"/>
              <w:jc w:val="both"/>
              <w:rPr>
                <w:rFonts w:eastAsia="SimSun"/>
                <w:sz w:val="24"/>
                <w:szCs w:val="24"/>
              </w:rPr>
            </w:pPr>
          </w:p>
        </w:tc>
      </w:tr>
      <w:tr w:rsidR="00126616" w:rsidRPr="00DC31D0" w14:paraId="07AA0137" w14:textId="77777777" w:rsidTr="00126616">
        <w:tc>
          <w:tcPr>
            <w:tcW w:w="9000" w:type="dxa"/>
            <w:gridSpan w:val="2"/>
          </w:tcPr>
          <w:p w14:paraId="03705643" w14:textId="77777777" w:rsidR="00126616" w:rsidRPr="00DC31D0" w:rsidRDefault="00126616" w:rsidP="00126616">
            <w:pPr>
              <w:autoSpaceDE w:val="0"/>
              <w:autoSpaceDN w:val="0"/>
              <w:adjustRightInd w:val="0"/>
              <w:spacing w:line="480" w:lineRule="auto"/>
              <w:jc w:val="both"/>
              <w:rPr>
                <w:rFonts w:eastAsia="SimSun"/>
                <w:sz w:val="24"/>
                <w:szCs w:val="24"/>
              </w:rPr>
            </w:pPr>
            <w:r w:rsidRPr="00DC31D0">
              <w:rPr>
                <w:rFonts w:eastAsia="SimSun"/>
                <w:b/>
                <w:bCs/>
                <w:sz w:val="24"/>
                <w:szCs w:val="24"/>
              </w:rPr>
              <w:t xml:space="preserve">Date: </w:t>
            </w:r>
          </w:p>
        </w:tc>
      </w:tr>
      <w:tr w:rsidR="00126616" w:rsidRPr="00DC31D0" w14:paraId="52F15919" w14:textId="77777777" w:rsidTr="00126616">
        <w:tc>
          <w:tcPr>
            <w:tcW w:w="9000" w:type="dxa"/>
            <w:gridSpan w:val="2"/>
          </w:tcPr>
          <w:p w14:paraId="1FFD494A" w14:textId="77777777" w:rsidR="00126616" w:rsidRPr="00DC31D0" w:rsidRDefault="00126616" w:rsidP="00126616">
            <w:pPr>
              <w:autoSpaceDE w:val="0"/>
              <w:autoSpaceDN w:val="0"/>
              <w:adjustRightInd w:val="0"/>
              <w:spacing w:line="480" w:lineRule="auto"/>
              <w:jc w:val="both"/>
              <w:rPr>
                <w:rFonts w:eastAsia="SimSun"/>
                <w:sz w:val="24"/>
                <w:szCs w:val="24"/>
              </w:rPr>
            </w:pPr>
          </w:p>
        </w:tc>
      </w:tr>
      <w:tr w:rsidR="00126616" w:rsidRPr="00DC31D0" w14:paraId="607862C1" w14:textId="77777777" w:rsidTr="00126616">
        <w:tc>
          <w:tcPr>
            <w:tcW w:w="4500" w:type="dxa"/>
          </w:tcPr>
          <w:p w14:paraId="0FF3FD49" w14:textId="77777777" w:rsidR="00126616" w:rsidRPr="00DC31D0" w:rsidRDefault="00126616" w:rsidP="00126616">
            <w:pPr>
              <w:autoSpaceDE w:val="0"/>
              <w:autoSpaceDN w:val="0"/>
              <w:adjustRightInd w:val="0"/>
              <w:spacing w:line="480" w:lineRule="auto"/>
              <w:jc w:val="center"/>
              <w:rPr>
                <w:rFonts w:eastAsia="SimSun"/>
                <w:b/>
                <w:bCs/>
                <w:sz w:val="28"/>
                <w:szCs w:val="28"/>
              </w:rPr>
            </w:pPr>
          </w:p>
        </w:tc>
        <w:tc>
          <w:tcPr>
            <w:tcW w:w="4500" w:type="dxa"/>
          </w:tcPr>
          <w:p w14:paraId="1E488DE6" w14:textId="77777777" w:rsidR="00126616" w:rsidRPr="00DC31D0" w:rsidRDefault="00126616" w:rsidP="00126616">
            <w:pPr>
              <w:autoSpaceDE w:val="0"/>
              <w:autoSpaceDN w:val="0"/>
              <w:adjustRightInd w:val="0"/>
              <w:spacing w:line="480" w:lineRule="auto"/>
              <w:jc w:val="center"/>
              <w:rPr>
                <w:rFonts w:eastAsia="SimSun"/>
                <w:b/>
                <w:bCs/>
                <w:sz w:val="28"/>
                <w:szCs w:val="28"/>
              </w:rPr>
            </w:pPr>
          </w:p>
        </w:tc>
      </w:tr>
      <w:tr w:rsidR="00126616" w:rsidRPr="00DC31D0" w14:paraId="4CEEDEDF" w14:textId="77777777" w:rsidTr="00126616">
        <w:tc>
          <w:tcPr>
            <w:tcW w:w="4500" w:type="dxa"/>
          </w:tcPr>
          <w:p w14:paraId="05717AC8" w14:textId="77777777" w:rsidR="00126616" w:rsidRDefault="00126616" w:rsidP="00126616">
            <w:pPr>
              <w:spacing w:line="360" w:lineRule="auto"/>
              <w:jc w:val="center"/>
              <w:rPr>
                <w:b/>
                <w:sz w:val="28"/>
                <w:szCs w:val="28"/>
              </w:rPr>
            </w:pPr>
            <w:r w:rsidRPr="00660A1C">
              <w:rPr>
                <w:b/>
                <w:bCs/>
                <w:sz w:val="28"/>
                <w:szCs w:val="28"/>
              </w:rPr>
              <w:t xml:space="preserve">G </w:t>
            </w:r>
            <w:r w:rsidRPr="00660A1C">
              <w:rPr>
                <w:b/>
                <w:sz w:val="28"/>
                <w:szCs w:val="28"/>
              </w:rPr>
              <w:t>Arun Kumar Reddy (177Y1A0568),</w:t>
            </w:r>
          </w:p>
          <w:p w14:paraId="6D7FF703" w14:textId="77777777" w:rsidR="00126616" w:rsidRDefault="00126616" w:rsidP="00126616">
            <w:pPr>
              <w:spacing w:line="360" w:lineRule="auto"/>
              <w:jc w:val="center"/>
              <w:rPr>
                <w:b/>
                <w:sz w:val="28"/>
                <w:szCs w:val="28"/>
              </w:rPr>
            </w:pPr>
            <w:r w:rsidRPr="00660A1C">
              <w:rPr>
                <w:b/>
                <w:sz w:val="28"/>
                <w:szCs w:val="28"/>
              </w:rPr>
              <w:t xml:space="preserve"> D Sekhar</w:t>
            </w:r>
          </w:p>
          <w:p w14:paraId="61341C4F" w14:textId="77777777" w:rsidR="00126616" w:rsidRPr="00660A1C" w:rsidRDefault="00126616" w:rsidP="00126616">
            <w:pPr>
              <w:spacing w:line="360" w:lineRule="auto"/>
              <w:jc w:val="center"/>
              <w:rPr>
                <w:b/>
                <w:sz w:val="28"/>
                <w:szCs w:val="28"/>
              </w:rPr>
            </w:pPr>
            <w:r w:rsidRPr="00660A1C">
              <w:rPr>
                <w:b/>
                <w:sz w:val="28"/>
                <w:szCs w:val="28"/>
              </w:rPr>
              <w:t xml:space="preserve"> (177Y1A05A6)</w:t>
            </w:r>
          </w:p>
        </w:tc>
        <w:tc>
          <w:tcPr>
            <w:tcW w:w="4500" w:type="dxa"/>
          </w:tcPr>
          <w:p w14:paraId="272EE408" w14:textId="77777777" w:rsidR="00126616" w:rsidRPr="00DC31D0" w:rsidRDefault="00126616" w:rsidP="00126616">
            <w:pPr>
              <w:autoSpaceDE w:val="0"/>
              <w:autoSpaceDN w:val="0"/>
              <w:adjustRightInd w:val="0"/>
              <w:spacing w:line="360" w:lineRule="auto"/>
              <w:jc w:val="center"/>
              <w:rPr>
                <w:rFonts w:eastAsia="SimSun"/>
                <w:b/>
                <w:bCs/>
                <w:sz w:val="28"/>
                <w:szCs w:val="24"/>
              </w:rPr>
            </w:pPr>
          </w:p>
        </w:tc>
      </w:tr>
    </w:tbl>
    <w:p w14:paraId="02E8F44C" w14:textId="77777777" w:rsidR="00126616" w:rsidRPr="00DC31D0" w:rsidRDefault="00126616" w:rsidP="00126616">
      <w:pPr>
        <w:tabs>
          <w:tab w:val="right" w:pos="9029"/>
        </w:tabs>
        <w:spacing w:line="360" w:lineRule="auto"/>
        <w:jc w:val="center"/>
        <w:rPr>
          <w:b/>
          <w:sz w:val="28"/>
        </w:rPr>
      </w:pPr>
    </w:p>
    <w:p w14:paraId="3DF0AE93" w14:textId="77777777" w:rsidR="00126616" w:rsidRPr="00DC31D0" w:rsidRDefault="00126616" w:rsidP="00126616">
      <w:pPr>
        <w:tabs>
          <w:tab w:val="right" w:pos="9029"/>
        </w:tabs>
        <w:spacing w:line="360" w:lineRule="auto"/>
        <w:jc w:val="center"/>
        <w:rPr>
          <w:b/>
          <w:sz w:val="28"/>
        </w:rPr>
      </w:pPr>
    </w:p>
    <w:p w14:paraId="55660243" w14:textId="77777777" w:rsidR="00126616" w:rsidRPr="00DC31D0" w:rsidRDefault="00126616" w:rsidP="00126616">
      <w:pPr>
        <w:tabs>
          <w:tab w:val="right" w:pos="9029"/>
        </w:tabs>
        <w:spacing w:line="360" w:lineRule="auto"/>
        <w:jc w:val="center"/>
        <w:rPr>
          <w:b/>
          <w:sz w:val="28"/>
        </w:rPr>
      </w:pPr>
    </w:p>
    <w:p w14:paraId="4571B269" w14:textId="77777777" w:rsidR="00126616" w:rsidRPr="00DC31D0" w:rsidRDefault="00126616" w:rsidP="00126616">
      <w:pPr>
        <w:tabs>
          <w:tab w:val="right" w:pos="9029"/>
        </w:tabs>
        <w:spacing w:line="360" w:lineRule="auto"/>
        <w:jc w:val="center"/>
        <w:rPr>
          <w:b/>
          <w:sz w:val="28"/>
        </w:rPr>
      </w:pPr>
    </w:p>
    <w:p w14:paraId="11A6E7C6" w14:textId="3079C4B7" w:rsidR="00126616" w:rsidRDefault="00126616" w:rsidP="00126616">
      <w:pPr>
        <w:spacing w:before="57"/>
        <w:ind w:right="2813"/>
        <w:rPr>
          <w:b/>
          <w:sz w:val="32"/>
          <w:szCs w:val="32"/>
        </w:rPr>
      </w:pPr>
    </w:p>
    <w:p w14:paraId="4A7C6BB5" w14:textId="223CE6AE" w:rsidR="00126616" w:rsidRDefault="00126616" w:rsidP="00126616">
      <w:pPr>
        <w:spacing w:before="57"/>
        <w:ind w:right="2813"/>
        <w:rPr>
          <w:b/>
          <w:sz w:val="32"/>
          <w:szCs w:val="32"/>
        </w:rPr>
      </w:pPr>
    </w:p>
    <w:p w14:paraId="156A7895" w14:textId="30A097AA" w:rsidR="00126616" w:rsidRDefault="00126616" w:rsidP="00126616">
      <w:pPr>
        <w:spacing w:before="57"/>
        <w:ind w:right="2813"/>
        <w:rPr>
          <w:b/>
          <w:sz w:val="32"/>
          <w:szCs w:val="32"/>
        </w:rPr>
      </w:pPr>
    </w:p>
    <w:p w14:paraId="1BE71CB1" w14:textId="0C44742B" w:rsidR="00126616" w:rsidRDefault="00126616" w:rsidP="00126616">
      <w:pPr>
        <w:spacing w:before="57"/>
        <w:ind w:right="2813"/>
        <w:rPr>
          <w:b/>
          <w:sz w:val="32"/>
          <w:szCs w:val="32"/>
        </w:rPr>
      </w:pPr>
    </w:p>
    <w:p w14:paraId="39293C23" w14:textId="7DF4CC20" w:rsidR="00126616" w:rsidRDefault="00126616" w:rsidP="00126616">
      <w:pPr>
        <w:spacing w:before="57"/>
        <w:ind w:right="2813"/>
        <w:rPr>
          <w:b/>
          <w:sz w:val="32"/>
          <w:szCs w:val="32"/>
        </w:rPr>
      </w:pPr>
    </w:p>
    <w:p w14:paraId="3347D76B" w14:textId="661FFE02" w:rsidR="00126616" w:rsidRDefault="00126616" w:rsidP="00126616">
      <w:pPr>
        <w:spacing w:before="57"/>
        <w:ind w:right="2813"/>
        <w:rPr>
          <w:b/>
          <w:sz w:val="32"/>
          <w:szCs w:val="32"/>
        </w:rPr>
      </w:pPr>
    </w:p>
    <w:p w14:paraId="74608045" w14:textId="3525C656" w:rsidR="00126616" w:rsidRDefault="00126616" w:rsidP="00126616">
      <w:pPr>
        <w:spacing w:before="57"/>
        <w:ind w:right="2813"/>
        <w:rPr>
          <w:b/>
          <w:sz w:val="32"/>
          <w:szCs w:val="32"/>
        </w:rPr>
      </w:pPr>
    </w:p>
    <w:p w14:paraId="0536A10B" w14:textId="1BCCE7A2" w:rsidR="00126616" w:rsidRDefault="00126616" w:rsidP="00126616">
      <w:pPr>
        <w:spacing w:before="57"/>
        <w:ind w:right="2813"/>
        <w:rPr>
          <w:b/>
          <w:sz w:val="32"/>
          <w:szCs w:val="32"/>
        </w:rPr>
      </w:pPr>
    </w:p>
    <w:p w14:paraId="6420AB80" w14:textId="77777777" w:rsidR="00126616" w:rsidRPr="00DC31D0" w:rsidRDefault="00126616" w:rsidP="00126616">
      <w:pPr>
        <w:tabs>
          <w:tab w:val="right" w:pos="9029"/>
        </w:tabs>
        <w:spacing w:line="360" w:lineRule="auto"/>
        <w:jc w:val="center"/>
        <w:rPr>
          <w:b/>
          <w:sz w:val="28"/>
        </w:rPr>
      </w:pPr>
    </w:p>
    <w:p w14:paraId="546027A3" w14:textId="77777777" w:rsidR="00126616" w:rsidRPr="00DC31D0" w:rsidRDefault="00126616" w:rsidP="00126616">
      <w:pPr>
        <w:jc w:val="center"/>
        <w:rPr>
          <w:b/>
          <w:bCs/>
          <w:sz w:val="36"/>
          <w:szCs w:val="32"/>
        </w:rPr>
      </w:pPr>
      <w:r w:rsidRPr="00DC31D0">
        <w:rPr>
          <w:b/>
          <w:bCs/>
          <w:noProof/>
          <w:color w:val="FF0000"/>
          <w:sz w:val="32"/>
          <w:szCs w:val="32"/>
        </w:rPr>
        <w:drawing>
          <wp:inline distT="0" distB="0" distL="0" distR="0" wp14:anchorId="042EC3D2" wp14:editId="111AFBCD">
            <wp:extent cx="5613991" cy="818707"/>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6286" cy="820500"/>
                    </a:xfrm>
                    <a:prstGeom prst="rect">
                      <a:avLst/>
                    </a:prstGeom>
                    <a:noFill/>
                    <a:ln>
                      <a:noFill/>
                    </a:ln>
                  </pic:spPr>
                </pic:pic>
              </a:graphicData>
            </a:graphic>
          </wp:inline>
        </w:drawing>
      </w:r>
    </w:p>
    <w:p w14:paraId="07DD85C4" w14:textId="77777777" w:rsidR="00126616" w:rsidRPr="00DC31D0" w:rsidRDefault="00126616" w:rsidP="00126616">
      <w:pPr>
        <w:spacing w:line="360" w:lineRule="auto"/>
        <w:jc w:val="right"/>
        <w:rPr>
          <w:rFonts w:eastAsia="Batang"/>
          <w:b/>
          <w:bCs/>
          <w:sz w:val="28"/>
          <w:szCs w:val="28"/>
          <w:lang w:eastAsia="ko-KR"/>
        </w:rPr>
      </w:pPr>
      <w:r w:rsidRPr="00DC31D0">
        <w:rPr>
          <w:rFonts w:eastAsia="Batang"/>
          <w:b/>
          <w:bCs/>
          <w:noProof/>
          <w:sz w:val="28"/>
          <w:szCs w:val="28"/>
        </w:rPr>
        <mc:AlternateContent>
          <mc:Choice Requires="wps">
            <w:drawing>
              <wp:anchor distT="0" distB="0" distL="114300" distR="114300" simplePos="0" relativeHeight="251657216" behindDoc="0" locked="0" layoutInCell="1" allowOverlap="1" wp14:anchorId="533A96E7" wp14:editId="09BBF4F0">
                <wp:simplePos x="0" y="0"/>
                <wp:positionH relativeFrom="column">
                  <wp:posOffset>-152400</wp:posOffset>
                </wp:positionH>
                <wp:positionV relativeFrom="paragraph">
                  <wp:posOffset>342265</wp:posOffset>
                </wp:positionV>
                <wp:extent cx="5829300" cy="635"/>
                <wp:effectExtent l="19050" t="18415" r="19050" b="19050"/>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DA8BEA" id="AutoShape 5" o:spid="_x0000_s1026" type="#_x0000_t32" style="position:absolute;margin-left:-12pt;margin-top:26.95pt;width:459pt;height:.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" strokeweight="2.5pt">
                <v:shadow color="#868686"/>
              </v:shape>
            </w:pict>
          </mc:Fallback>
        </mc:AlternateContent>
      </w:r>
      <w:r w:rsidRPr="00DC31D0">
        <w:rPr>
          <w:b/>
          <w:sz w:val="28"/>
        </w:rPr>
        <w:t xml:space="preserve">                                 </w:t>
      </w:r>
      <w:r w:rsidRPr="00DC31D0">
        <w:rPr>
          <w:rFonts w:eastAsia="Batang"/>
          <w:b/>
          <w:bCs/>
          <w:sz w:val="28"/>
          <w:szCs w:val="28"/>
          <w:lang w:eastAsia="ko-KR"/>
        </w:rPr>
        <w:t xml:space="preserve">  ACKNOWLEDGEMENT</w:t>
      </w:r>
    </w:p>
    <w:p w14:paraId="586152BE" w14:textId="77777777" w:rsidR="00126616" w:rsidRPr="00DC31D0" w:rsidRDefault="00126616" w:rsidP="00126616">
      <w:pPr>
        <w:autoSpaceDE w:val="0"/>
        <w:autoSpaceDN w:val="0"/>
        <w:spacing w:line="360" w:lineRule="auto"/>
        <w:rPr>
          <w:rFonts w:eastAsia="Batang"/>
          <w:b/>
          <w:bCs/>
          <w:sz w:val="28"/>
          <w:szCs w:val="28"/>
          <w:lang w:eastAsia="ko-KR"/>
        </w:rPr>
      </w:pPr>
    </w:p>
    <w:tbl>
      <w:tblPr>
        <w:tblW w:w="9000" w:type="dxa"/>
        <w:tblInd w:w="108" w:type="dxa"/>
        <w:tblLook w:val="04A0" w:firstRow="1" w:lastRow="0" w:firstColumn="1" w:lastColumn="0" w:noHBand="0" w:noVBand="1"/>
      </w:tblPr>
      <w:tblGrid>
        <w:gridCol w:w="9000"/>
      </w:tblGrid>
      <w:tr w:rsidR="00126616" w:rsidRPr="00DC31D0" w14:paraId="18D96410" w14:textId="77777777" w:rsidTr="00126616">
        <w:tc>
          <w:tcPr>
            <w:tcW w:w="9000" w:type="dxa"/>
          </w:tcPr>
          <w:p w14:paraId="28B0391D" w14:textId="77777777" w:rsidR="00126616" w:rsidRPr="00DC31D0" w:rsidRDefault="00126616" w:rsidP="00126616">
            <w:pPr>
              <w:autoSpaceDE w:val="0"/>
              <w:autoSpaceDN w:val="0"/>
              <w:spacing w:line="360" w:lineRule="auto"/>
              <w:jc w:val="both"/>
              <w:rPr>
                <w:rFonts w:eastAsia="Batang"/>
                <w:sz w:val="24"/>
                <w:lang w:eastAsia="en-IN"/>
              </w:rPr>
            </w:pPr>
            <w:r w:rsidRPr="00DC31D0">
              <w:rPr>
                <w:rFonts w:eastAsia="Batang"/>
                <w:sz w:val="24"/>
                <w:lang w:eastAsia="en-IN"/>
              </w:rPr>
              <w:t xml:space="preserve">I am happy to express my deep sense of gratitude to the principal of the college       </w:t>
            </w:r>
            <w:r w:rsidRPr="00DC31D0">
              <w:rPr>
                <w:rFonts w:eastAsia="Batang"/>
                <w:b/>
                <w:sz w:val="24"/>
                <w:lang w:eastAsia="en-IN"/>
              </w:rPr>
              <w:t>Dr. K. Venkateswara Reddy,</w:t>
            </w:r>
            <w:r w:rsidRPr="00DC31D0">
              <w:rPr>
                <w:rFonts w:eastAsia="Batang"/>
                <w:sz w:val="24"/>
                <w:lang w:eastAsia="en-IN"/>
              </w:rPr>
              <w:t xml:space="preserve"> Professor, </w:t>
            </w:r>
            <w:r w:rsidRPr="00DC31D0">
              <w:rPr>
                <w:rFonts w:eastAsia="Batang"/>
                <w:sz w:val="24"/>
                <w:lang w:eastAsia="ko-KR"/>
              </w:rPr>
              <w:t xml:space="preserve">Department of Computer Science and Engineering, </w:t>
            </w:r>
            <w:r w:rsidRPr="00DC31D0">
              <w:rPr>
                <w:sz w:val="24"/>
                <w:lang w:eastAsia="en-IN"/>
              </w:rPr>
              <w:t>Marri Laxman Reddy Institute of Technology &amp; Management,</w:t>
            </w:r>
            <w:r w:rsidRPr="00DC31D0">
              <w:rPr>
                <w:rFonts w:eastAsia="Batang"/>
                <w:sz w:val="24"/>
                <w:lang w:eastAsia="en-IN"/>
              </w:rPr>
              <w:t xml:space="preserve"> for having provided me with adequate facilities to pursue my project. </w:t>
            </w:r>
          </w:p>
          <w:p w14:paraId="0B8BCB34" w14:textId="77777777" w:rsidR="00126616" w:rsidRPr="00DC31D0" w:rsidRDefault="00126616" w:rsidP="00126616">
            <w:pPr>
              <w:autoSpaceDE w:val="0"/>
              <w:autoSpaceDN w:val="0"/>
              <w:spacing w:line="360" w:lineRule="auto"/>
              <w:jc w:val="both"/>
              <w:rPr>
                <w:sz w:val="24"/>
                <w:lang w:eastAsia="en-IN"/>
              </w:rPr>
            </w:pPr>
            <w:r w:rsidRPr="00DC31D0">
              <w:rPr>
                <w:rFonts w:eastAsia="Batang"/>
                <w:sz w:val="24"/>
                <w:lang w:eastAsia="en-IN"/>
              </w:rPr>
              <w:t>I would like</w:t>
            </w:r>
            <w:r w:rsidRPr="00DC31D0">
              <w:rPr>
                <w:rFonts w:eastAsia="Batang"/>
                <w:sz w:val="24"/>
                <w:lang w:eastAsia="ko-KR"/>
              </w:rPr>
              <w:t xml:space="preserve"> to thank </w:t>
            </w:r>
            <w:r w:rsidRPr="00DC31D0">
              <w:rPr>
                <w:rFonts w:eastAsia="Batang"/>
                <w:b/>
                <w:sz w:val="24"/>
                <w:lang w:eastAsia="ko-KR"/>
              </w:rPr>
              <w:t xml:space="preserve">Mr. </w:t>
            </w:r>
            <w:r w:rsidRPr="00DC31D0">
              <w:rPr>
                <w:b/>
                <w:sz w:val="24"/>
                <w:lang w:eastAsia="en-IN"/>
              </w:rPr>
              <w:t>Abdul Basith Khateeb</w:t>
            </w:r>
            <w:r w:rsidRPr="00DC31D0">
              <w:rPr>
                <w:rFonts w:eastAsia="Batang"/>
                <w:b/>
                <w:sz w:val="24"/>
                <w:lang w:eastAsia="ko-KR"/>
              </w:rPr>
              <w:t>,</w:t>
            </w:r>
            <w:r w:rsidRPr="00DC31D0">
              <w:rPr>
                <w:rFonts w:eastAsia="Batang"/>
                <w:sz w:val="24"/>
                <w:lang w:eastAsia="ko-KR"/>
              </w:rPr>
              <w:t xml:space="preserve"> Assoc. Professor and Head, Department of Computer Science</w:t>
            </w:r>
            <w:r w:rsidRPr="00DC31D0">
              <w:rPr>
                <w:rFonts w:eastAsia="Batang"/>
                <w:sz w:val="24"/>
                <w:lang w:eastAsia="en-IN"/>
              </w:rPr>
              <w:t xml:space="preserve"> and Engineering</w:t>
            </w:r>
            <w:r w:rsidRPr="00DC31D0">
              <w:rPr>
                <w:sz w:val="24"/>
                <w:lang w:eastAsia="en-IN"/>
              </w:rPr>
              <w:t xml:space="preserve">, Marri Laxman Reddy Institute of Technology &amp; Management, for having provided the freedom to use all the facilities available in the department, especially the laboratories and the library. </w:t>
            </w:r>
          </w:p>
          <w:p w14:paraId="0CFF502D" w14:textId="77777777" w:rsidR="00126616" w:rsidRPr="00DC31D0" w:rsidRDefault="00126616" w:rsidP="00126616">
            <w:pPr>
              <w:autoSpaceDE w:val="0"/>
              <w:autoSpaceDN w:val="0"/>
              <w:spacing w:line="360" w:lineRule="auto"/>
              <w:jc w:val="both"/>
              <w:rPr>
                <w:rFonts w:eastAsia="Batang"/>
                <w:b/>
                <w:bCs/>
                <w:sz w:val="24"/>
                <w:szCs w:val="28"/>
                <w:lang w:eastAsia="ko-KR"/>
              </w:rPr>
            </w:pPr>
            <w:r w:rsidRPr="00DC31D0">
              <w:rPr>
                <w:rFonts w:eastAsia="Batang"/>
                <w:sz w:val="24"/>
                <w:lang w:eastAsia="ko-KR"/>
              </w:rPr>
              <w:t xml:space="preserve">I am very grateful to my project guide </w:t>
            </w:r>
            <w:r>
              <w:rPr>
                <w:rFonts w:eastAsia="Batang"/>
                <w:b/>
                <w:sz w:val="24"/>
                <w:lang w:eastAsia="ko-KR"/>
              </w:rPr>
              <w:t>Mrs. G. Anitha</w:t>
            </w:r>
            <w:r w:rsidRPr="00DC31D0">
              <w:rPr>
                <w:rFonts w:eastAsia="Batang"/>
                <w:b/>
                <w:sz w:val="24"/>
                <w:lang w:eastAsia="ko-KR"/>
              </w:rPr>
              <w:t xml:space="preserve">, </w:t>
            </w:r>
            <w:r w:rsidRPr="00DC31D0">
              <w:rPr>
                <w:rFonts w:eastAsia="Batang"/>
                <w:sz w:val="24"/>
                <w:lang w:eastAsia="ko-KR"/>
              </w:rPr>
              <w:t>Ass</w:t>
            </w:r>
            <w:r>
              <w:rPr>
                <w:rFonts w:eastAsia="Batang"/>
                <w:sz w:val="24"/>
                <w:lang w:eastAsia="ko-KR"/>
              </w:rPr>
              <w:t>is</w:t>
            </w:r>
            <w:r w:rsidRPr="00DC31D0">
              <w:rPr>
                <w:rFonts w:eastAsia="Batang"/>
                <w:sz w:val="24"/>
                <w:lang w:eastAsia="ko-KR"/>
              </w:rPr>
              <w:t>. Prof</w:t>
            </w:r>
            <w:r w:rsidRPr="00DC31D0">
              <w:rPr>
                <w:rFonts w:eastAsia="Batang"/>
                <w:b/>
                <w:sz w:val="24"/>
                <w:lang w:eastAsia="ko-KR"/>
              </w:rPr>
              <w:t>.</w:t>
            </w:r>
            <w:r w:rsidRPr="00DC31D0">
              <w:rPr>
                <w:rFonts w:eastAsia="Batang"/>
                <w:sz w:val="24"/>
                <w:lang w:eastAsia="ko-KR"/>
              </w:rPr>
              <w:t xml:space="preserve">, Department of Computer Science and Engineering, </w:t>
            </w:r>
            <w:r w:rsidRPr="00DC31D0">
              <w:rPr>
                <w:sz w:val="24"/>
                <w:lang w:eastAsia="en-IN"/>
              </w:rPr>
              <w:t xml:space="preserve">Marri Laxman Reddy Institute of Technology &amp; Management, for his extensive patience and guidance throughout my project work. </w:t>
            </w:r>
          </w:p>
          <w:p w14:paraId="39B3905C" w14:textId="77777777" w:rsidR="00126616" w:rsidRPr="00DC31D0" w:rsidRDefault="00126616" w:rsidP="00126616">
            <w:pPr>
              <w:autoSpaceDE w:val="0"/>
              <w:autoSpaceDN w:val="0"/>
              <w:spacing w:line="360" w:lineRule="auto"/>
              <w:jc w:val="both"/>
              <w:rPr>
                <w:sz w:val="24"/>
                <w:lang w:eastAsia="en-IN"/>
              </w:rPr>
            </w:pPr>
            <w:r w:rsidRPr="00DC31D0">
              <w:rPr>
                <w:sz w:val="24"/>
                <w:lang w:eastAsia="en-IN"/>
              </w:rPr>
              <w:t xml:space="preserve">I sincerely thank my seniors and all the teaching and non-teaching staff of the Department of Computer Science for their timely suggestions, healthy criticism and motivation during the course of this work. </w:t>
            </w:r>
          </w:p>
          <w:p w14:paraId="38B5F43C" w14:textId="77777777" w:rsidR="00126616" w:rsidRPr="00DC31D0" w:rsidRDefault="00126616" w:rsidP="00126616">
            <w:pPr>
              <w:autoSpaceDE w:val="0"/>
              <w:autoSpaceDN w:val="0"/>
              <w:spacing w:line="360" w:lineRule="auto"/>
              <w:jc w:val="both"/>
              <w:rPr>
                <w:rFonts w:eastAsia="Batang"/>
                <w:b/>
                <w:bCs/>
                <w:sz w:val="24"/>
                <w:szCs w:val="28"/>
                <w:lang w:eastAsia="ko-KR"/>
              </w:rPr>
            </w:pPr>
            <w:r w:rsidRPr="00DC31D0">
              <w:rPr>
                <w:sz w:val="24"/>
                <w:lang w:eastAsia="en-IN"/>
              </w:rPr>
              <w:t>I would also like to thank my classmates for always being there whenever I needed help or moral support. With great respect and obedience, I thank my parents and brother who were the backbone behind my deeds.</w:t>
            </w:r>
          </w:p>
          <w:p w14:paraId="37678155" w14:textId="77777777" w:rsidR="00126616" w:rsidRPr="00DC31D0" w:rsidRDefault="00126616" w:rsidP="00126616">
            <w:pPr>
              <w:autoSpaceDE w:val="0"/>
              <w:autoSpaceDN w:val="0"/>
              <w:spacing w:line="360" w:lineRule="auto"/>
              <w:jc w:val="both"/>
              <w:rPr>
                <w:rFonts w:eastAsia="Batang"/>
                <w:sz w:val="24"/>
                <w:lang w:eastAsia="ko-KR"/>
              </w:rPr>
            </w:pPr>
            <w:r w:rsidRPr="00DC31D0">
              <w:rPr>
                <w:rFonts w:eastAsia="Batang"/>
                <w:sz w:val="24"/>
                <w:lang w:eastAsia="ko-KR"/>
              </w:rPr>
              <w:t xml:space="preserve">Finally, I express my immense gratitude with pleasure to the other individuals who have either directly or indirectly contributed to my need at right time for the development and success of this work. </w:t>
            </w:r>
          </w:p>
        </w:tc>
      </w:tr>
    </w:tbl>
    <w:p w14:paraId="66E0668B" w14:textId="77777777" w:rsidR="00126616" w:rsidRPr="00DC31D0" w:rsidRDefault="00126616" w:rsidP="00126616">
      <w:pPr>
        <w:tabs>
          <w:tab w:val="right" w:pos="9029"/>
        </w:tabs>
        <w:spacing w:line="360" w:lineRule="auto"/>
        <w:jc w:val="center"/>
        <w:rPr>
          <w:b/>
          <w:sz w:val="28"/>
        </w:rPr>
      </w:pPr>
    </w:p>
    <w:p w14:paraId="49CACD32" w14:textId="77777777" w:rsidR="00126616" w:rsidRPr="00DC31D0" w:rsidRDefault="00126616" w:rsidP="00126616">
      <w:pPr>
        <w:tabs>
          <w:tab w:val="right" w:pos="9029"/>
        </w:tabs>
        <w:spacing w:line="360" w:lineRule="auto"/>
        <w:jc w:val="center"/>
        <w:rPr>
          <w:b/>
          <w:sz w:val="28"/>
        </w:rPr>
      </w:pPr>
    </w:p>
    <w:p w14:paraId="1EDEF404" w14:textId="61772628" w:rsidR="00126616" w:rsidRDefault="00126616" w:rsidP="00126616">
      <w:pPr>
        <w:spacing w:before="57"/>
        <w:ind w:right="2813"/>
        <w:rPr>
          <w:b/>
          <w:sz w:val="32"/>
          <w:szCs w:val="32"/>
        </w:rPr>
      </w:pPr>
    </w:p>
    <w:p w14:paraId="32FFBF06" w14:textId="185011A3" w:rsidR="00126616" w:rsidRDefault="00126616" w:rsidP="00126616">
      <w:pPr>
        <w:spacing w:before="57"/>
        <w:ind w:right="2813"/>
        <w:rPr>
          <w:b/>
          <w:sz w:val="32"/>
          <w:szCs w:val="32"/>
        </w:rPr>
      </w:pPr>
    </w:p>
    <w:p w14:paraId="52C1667E" w14:textId="6085C62A" w:rsidR="00126616" w:rsidRDefault="00126616" w:rsidP="00126616">
      <w:pPr>
        <w:spacing w:before="57"/>
        <w:ind w:right="2813"/>
        <w:rPr>
          <w:b/>
          <w:sz w:val="32"/>
          <w:szCs w:val="32"/>
        </w:rPr>
      </w:pPr>
    </w:p>
    <w:p w14:paraId="071023A9" w14:textId="1134BB2D" w:rsidR="00126616" w:rsidRDefault="00126616" w:rsidP="00126616">
      <w:pPr>
        <w:spacing w:before="57"/>
        <w:ind w:right="2813"/>
        <w:rPr>
          <w:b/>
          <w:sz w:val="32"/>
          <w:szCs w:val="32"/>
        </w:rPr>
      </w:pPr>
    </w:p>
    <w:p w14:paraId="4B15A5D5" w14:textId="77777777" w:rsidR="009B0AD1" w:rsidRPr="00DC31D0" w:rsidRDefault="009B0AD1" w:rsidP="009B0AD1">
      <w:pPr>
        <w:tabs>
          <w:tab w:val="right" w:pos="9029"/>
        </w:tabs>
        <w:spacing w:line="360" w:lineRule="auto"/>
        <w:jc w:val="center"/>
        <w:rPr>
          <w:b/>
          <w:sz w:val="28"/>
        </w:rPr>
      </w:pPr>
      <w:r w:rsidRPr="00DC31D0">
        <w:rPr>
          <w:b/>
          <w:bCs/>
          <w:noProof/>
          <w:color w:val="FF0000"/>
          <w:sz w:val="32"/>
          <w:szCs w:val="32"/>
        </w:rPr>
        <w:lastRenderedPageBreak/>
        <w:drawing>
          <wp:inline distT="0" distB="0" distL="0" distR="0" wp14:anchorId="56EEFF4C" wp14:editId="29C4DAD5">
            <wp:extent cx="5709684" cy="818707"/>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188" cy="820500"/>
                    </a:xfrm>
                    <a:prstGeom prst="rect">
                      <a:avLst/>
                    </a:prstGeom>
                    <a:noFill/>
                    <a:ln>
                      <a:noFill/>
                    </a:ln>
                  </pic:spPr>
                </pic:pic>
              </a:graphicData>
            </a:graphic>
          </wp:inline>
        </w:drawing>
      </w:r>
    </w:p>
    <w:p w14:paraId="1887B672" w14:textId="77777777" w:rsidR="009B0AD1" w:rsidRPr="00DC31D0" w:rsidRDefault="009B0AD1" w:rsidP="009B0AD1">
      <w:pPr>
        <w:autoSpaceDE w:val="0"/>
        <w:autoSpaceDN w:val="0"/>
        <w:spacing w:line="360" w:lineRule="auto"/>
        <w:ind w:left="284"/>
        <w:jc w:val="right"/>
        <w:rPr>
          <w:b/>
          <w:bCs/>
          <w:sz w:val="32"/>
          <w:szCs w:val="28"/>
        </w:rPr>
      </w:pPr>
      <w:r w:rsidRPr="00DC31D0">
        <w:rPr>
          <w:b/>
          <w:bCs/>
          <w:noProof/>
          <w:sz w:val="32"/>
          <w:szCs w:val="28"/>
        </w:rPr>
        <mc:AlternateContent>
          <mc:Choice Requires="wps">
            <w:drawing>
              <wp:anchor distT="0" distB="0" distL="114300" distR="114300" simplePos="0" relativeHeight="251659264" behindDoc="0" locked="0" layoutInCell="1" allowOverlap="1" wp14:anchorId="000BD727" wp14:editId="6149A85E">
                <wp:simplePos x="0" y="0"/>
                <wp:positionH relativeFrom="column">
                  <wp:posOffset>-171450</wp:posOffset>
                </wp:positionH>
                <wp:positionV relativeFrom="paragraph">
                  <wp:posOffset>322580</wp:posOffset>
                </wp:positionV>
                <wp:extent cx="5991225" cy="0"/>
                <wp:effectExtent l="19050" t="17780" r="19050" b="20320"/>
                <wp:wrapNone/>
                <wp:docPr id="1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1225"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9BCC37" id="AutoShape 15" o:spid="_x0000_s1026" type="#_x0000_t32" style="position:absolute;margin-left:-13.5pt;margin-top:25.4pt;width:471.7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" strokeweight="2.5pt">
                <v:shadow color="#868686"/>
              </v:shape>
            </w:pict>
          </mc:Fallback>
        </mc:AlternateContent>
      </w:r>
      <w:r w:rsidRPr="00DC31D0">
        <w:rPr>
          <w:b/>
          <w:bCs/>
          <w:sz w:val="32"/>
          <w:szCs w:val="28"/>
        </w:rPr>
        <w:t xml:space="preserve"> CONTENTS</w:t>
      </w:r>
    </w:p>
    <w:tbl>
      <w:tblPr>
        <w:tblW w:w="8200" w:type="dxa"/>
        <w:tblLayout w:type="fixed"/>
        <w:tblCellMar>
          <w:left w:w="0" w:type="dxa"/>
          <w:right w:w="0" w:type="dxa"/>
        </w:tblCellMar>
        <w:tblLook w:val="04A0" w:firstRow="1" w:lastRow="0" w:firstColumn="1" w:lastColumn="0" w:noHBand="0" w:noVBand="1"/>
      </w:tblPr>
      <w:tblGrid>
        <w:gridCol w:w="775"/>
        <w:gridCol w:w="125"/>
        <w:gridCol w:w="619"/>
        <w:gridCol w:w="4694"/>
        <w:gridCol w:w="739"/>
        <w:gridCol w:w="708"/>
        <w:gridCol w:w="510"/>
        <w:gridCol w:w="30"/>
      </w:tblGrid>
      <w:tr w:rsidR="009B0AD1" w:rsidRPr="00DC31D0" w14:paraId="11779441" w14:textId="77777777" w:rsidTr="00C207A9">
        <w:trPr>
          <w:trHeight w:val="276"/>
        </w:trPr>
        <w:tc>
          <w:tcPr>
            <w:tcW w:w="900" w:type="dxa"/>
            <w:gridSpan w:val="2"/>
            <w:vAlign w:val="bottom"/>
          </w:tcPr>
          <w:p w14:paraId="296EF3A1" w14:textId="77777777" w:rsidR="009B0AD1" w:rsidRPr="00DC31D0" w:rsidRDefault="009B0AD1" w:rsidP="009B0AD1">
            <w:pPr>
              <w:spacing w:line="360" w:lineRule="auto"/>
              <w:ind w:right="160"/>
              <w:jc w:val="center"/>
            </w:pPr>
            <w:r w:rsidRPr="00DC31D0">
              <w:rPr>
                <w:b/>
                <w:bCs/>
                <w:sz w:val="24"/>
                <w:szCs w:val="24"/>
              </w:rPr>
              <w:t>S NO.</w:t>
            </w:r>
          </w:p>
        </w:tc>
        <w:tc>
          <w:tcPr>
            <w:tcW w:w="619" w:type="dxa"/>
            <w:vAlign w:val="bottom"/>
          </w:tcPr>
          <w:p w14:paraId="20853484" w14:textId="77777777" w:rsidR="009B0AD1" w:rsidRPr="00DC31D0" w:rsidRDefault="009B0AD1" w:rsidP="009B0AD1">
            <w:pPr>
              <w:spacing w:line="360" w:lineRule="auto"/>
              <w:rPr>
                <w:sz w:val="24"/>
                <w:szCs w:val="24"/>
              </w:rPr>
            </w:pPr>
          </w:p>
        </w:tc>
        <w:tc>
          <w:tcPr>
            <w:tcW w:w="4694" w:type="dxa"/>
            <w:vAlign w:val="bottom"/>
          </w:tcPr>
          <w:p w14:paraId="313C7B4E" w14:textId="77777777" w:rsidR="009B0AD1" w:rsidRPr="00DC31D0" w:rsidRDefault="009B0AD1" w:rsidP="009B0AD1">
            <w:pPr>
              <w:spacing w:line="360" w:lineRule="auto"/>
              <w:ind w:left="1960"/>
            </w:pPr>
            <w:r w:rsidRPr="00DC31D0">
              <w:rPr>
                <w:b/>
                <w:bCs/>
                <w:sz w:val="24"/>
                <w:szCs w:val="24"/>
              </w:rPr>
              <w:t>TITLE</w:t>
            </w:r>
          </w:p>
        </w:tc>
        <w:tc>
          <w:tcPr>
            <w:tcW w:w="1957" w:type="dxa"/>
            <w:gridSpan w:val="3"/>
            <w:vAlign w:val="bottom"/>
          </w:tcPr>
          <w:p w14:paraId="78532085" w14:textId="77777777" w:rsidR="009B0AD1" w:rsidRPr="00DC31D0" w:rsidRDefault="009B0AD1" w:rsidP="009B0AD1">
            <w:pPr>
              <w:spacing w:line="360" w:lineRule="auto"/>
              <w:ind w:left="720"/>
              <w:jc w:val="center"/>
            </w:pPr>
            <w:r w:rsidRPr="00DC31D0">
              <w:rPr>
                <w:b/>
                <w:bCs/>
                <w:w w:val="97"/>
                <w:sz w:val="24"/>
                <w:szCs w:val="24"/>
              </w:rPr>
              <w:t>PAGE NO.</w:t>
            </w:r>
          </w:p>
        </w:tc>
        <w:tc>
          <w:tcPr>
            <w:tcW w:w="30" w:type="dxa"/>
            <w:vAlign w:val="bottom"/>
          </w:tcPr>
          <w:p w14:paraId="28138F92" w14:textId="77777777" w:rsidR="009B0AD1" w:rsidRPr="00DC31D0" w:rsidRDefault="009B0AD1" w:rsidP="009B0AD1">
            <w:pPr>
              <w:spacing w:line="360" w:lineRule="auto"/>
              <w:rPr>
                <w:sz w:val="1"/>
                <w:szCs w:val="1"/>
              </w:rPr>
            </w:pPr>
          </w:p>
        </w:tc>
      </w:tr>
      <w:tr w:rsidR="009B0AD1" w:rsidRPr="00DC31D0" w14:paraId="0429C84F" w14:textId="77777777" w:rsidTr="00C207A9">
        <w:trPr>
          <w:trHeight w:val="276"/>
        </w:trPr>
        <w:tc>
          <w:tcPr>
            <w:tcW w:w="900" w:type="dxa"/>
            <w:gridSpan w:val="2"/>
            <w:vAlign w:val="bottom"/>
          </w:tcPr>
          <w:p w14:paraId="337F4EA4" w14:textId="77777777" w:rsidR="009B0AD1" w:rsidRPr="00DC31D0" w:rsidRDefault="009B0AD1" w:rsidP="009B0AD1">
            <w:pPr>
              <w:spacing w:line="360" w:lineRule="auto"/>
              <w:rPr>
                <w:sz w:val="24"/>
                <w:szCs w:val="24"/>
              </w:rPr>
            </w:pPr>
          </w:p>
        </w:tc>
        <w:tc>
          <w:tcPr>
            <w:tcW w:w="5313" w:type="dxa"/>
            <w:gridSpan w:val="2"/>
            <w:vAlign w:val="bottom"/>
          </w:tcPr>
          <w:p w14:paraId="35F8B8EE" w14:textId="77777777" w:rsidR="009B0AD1" w:rsidRPr="00DC31D0" w:rsidRDefault="009B0AD1" w:rsidP="009B0AD1">
            <w:pPr>
              <w:spacing w:line="360" w:lineRule="auto"/>
              <w:ind w:left="300"/>
            </w:pPr>
            <w:r>
              <w:rPr>
                <w:bCs/>
                <w:sz w:val="24"/>
                <w:szCs w:val="24"/>
              </w:rPr>
              <w:t>Table of Contents</w:t>
            </w:r>
          </w:p>
        </w:tc>
        <w:tc>
          <w:tcPr>
            <w:tcW w:w="1957" w:type="dxa"/>
            <w:gridSpan w:val="3"/>
            <w:vAlign w:val="bottom"/>
          </w:tcPr>
          <w:p w14:paraId="21DB43A7" w14:textId="51DC3F0F" w:rsidR="009B0AD1" w:rsidRPr="00D64034" w:rsidRDefault="00D64034" w:rsidP="009B0AD1">
            <w:pPr>
              <w:spacing w:line="360" w:lineRule="auto"/>
              <w:ind w:left="700"/>
              <w:jc w:val="center"/>
            </w:pPr>
            <w:r>
              <w:rPr>
                <w:sz w:val="24"/>
                <w:szCs w:val="24"/>
              </w:rPr>
              <w:t>V</w:t>
            </w:r>
          </w:p>
        </w:tc>
        <w:tc>
          <w:tcPr>
            <w:tcW w:w="30" w:type="dxa"/>
            <w:vAlign w:val="bottom"/>
          </w:tcPr>
          <w:p w14:paraId="73BF1231" w14:textId="77777777" w:rsidR="009B0AD1" w:rsidRPr="00DC31D0" w:rsidRDefault="009B0AD1" w:rsidP="009B0AD1">
            <w:pPr>
              <w:spacing w:line="360" w:lineRule="auto"/>
              <w:rPr>
                <w:sz w:val="1"/>
                <w:szCs w:val="1"/>
              </w:rPr>
            </w:pPr>
          </w:p>
        </w:tc>
      </w:tr>
      <w:tr w:rsidR="009B0AD1" w:rsidRPr="00DC31D0" w14:paraId="56C54705" w14:textId="77777777" w:rsidTr="00C207A9">
        <w:trPr>
          <w:trHeight w:val="276"/>
        </w:trPr>
        <w:tc>
          <w:tcPr>
            <w:tcW w:w="900" w:type="dxa"/>
            <w:gridSpan w:val="2"/>
            <w:vAlign w:val="bottom"/>
          </w:tcPr>
          <w:p w14:paraId="51F61E65" w14:textId="77777777" w:rsidR="009B0AD1" w:rsidRPr="00DC31D0" w:rsidRDefault="009B0AD1" w:rsidP="009B0AD1">
            <w:pPr>
              <w:spacing w:line="360" w:lineRule="auto"/>
              <w:rPr>
                <w:sz w:val="24"/>
                <w:szCs w:val="24"/>
              </w:rPr>
            </w:pPr>
          </w:p>
        </w:tc>
        <w:tc>
          <w:tcPr>
            <w:tcW w:w="5313" w:type="dxa"/>
            <w:gridSpan w:val="2"/>
            <w:vAlign w:val="bottom"/>
          </w:tcPr>
          <w:p w14:paraId="69F8DC29" w14:textId="77777777" w:rsidR="009B0AD1" w:rsidRPr="00DC31D0" w:rsidRDefault="009B0AD1" w:rsidP="009B0AD1">
            <w:pPr>
              <w:spacing w:line="360" w:lineRule="auto"/>
              <w:ind w:left="300"/>
            </w:pPr>
            <w:r>
              <w:rPr>
                <w:bCs/>
                <w:sz w:val="24"/>
                <w:szCs w:val="24"/>
              </w:rPr>
              <w:t>List of abbreviations</w:t>
            </w:r>
          </w:p>
        </w:tc>
        <w:tc>
          <w:tcPr>
            <w:tcW w:w="1957" w:type="dxa"/>
            <w:gridSpan w:val="3"/>
            <w:vAlign w:val="bottom"/>
          </w:tcPr>
          <w:p w14:paraId="0B22F813" w14:textId="478C3E08" w:rsidR="009B0AD1" w:rsidRPr="00D64034" w:rsidRDefault="00D64034" w:rsidP="009B0AD1">
            <w:pPr>
              <w:spacing w:line="360" w:lineRule="auto"/>
              <w:ind w:left="720"/>
              <w:jc w:val="center"/>
            </w:pPr>
            <w:r>
              <w:rPr>
                <w:w w:val="99"/>
                <w:sz w:val="24"/>
                <w:szCs w:val="24"/>
              </w:rPr>
              <w:t>V</w:t>
            </w:r>
            <w:r w:rsidR="009B0AD1" w:rsidRPr="00D64034">
              <w:rPr>
                <w:w w:val="99"/>
                <w:sz w:val="24"/>
                <w:szCs w:val="24"/>
              </w:rPr>
              <w:t>ii</w:t>
            </w:r>
          </w:p>
        </w:tc>
        <w:tc>
          <w:tcPr>
            <w:tcW w:w="30" w:type="dxa"/>
            <w:vAlign w:val="bottom"/>
          </w:tcPr>
          <w:p w14:paraId="5793A8F3" w14:textId="77777777" w:rsidR="009B0AD1" w:rsidRPr="00DC31D0" w:rsidRDefault="009B0AD1" w:rsidP="00C207A9">
            <w:pPr>
              <w:rPr>
                <w:sz w:val="1"/>
                <w:szCs w:val="1"/>
              </w:rPr>
            </w:pPr>
          </w:p>
        </w:tc>
      </w:tr>
      <w:tr w:rsidR="009B0AD1" w:rsidRPr="00DC31D0" w14:paraId="3523AF37" w14:textId="77777777" w:rsidTr="00C207A9">
        <w:trPr>
          <w:trHeight w:val="276"/>
        </w:trPr>
        <w:tc>
          <w:tcPr>
            <w:tcW w:w="900" w:type="dxa"/>
            <w:gridSpan w:val="2"/>
            <w:vAlign w:val="bottom"/>
          </w:tcPr>
          <w:p w14:paraId="6942755D" w14:textId="77777777" w:rsidR="009B0AD1" w:rsidRPr="00DC31D0" w:rsidRDefault="009B0AD1" w:rsidP="009B0AD1">
            <w:pPr>
              <w:spacing w:line="360" w:lineRule="auto"/>
              <w:rPr>
                <w:sz w:val="24"/>
                <w:szCs w:val="24"/>
              </w:rPr>
            </w:pPr>
          </w:p>
        </w:tc>
        <w:tc>
          <w:tcPr>
            <w:tcW w:w="5313" w:type="dxa"/>
            <w:gridSpan w:val="2"/>
            <w:vAlign w:val="bottom"/>
          </w:tcPr>
          <w:p w14:paraId="359D55DD" w14:textId="77777777" w:rsidR="009B0AD1" w:rsidRPr="00DC31D0" w:rsidRDefault="009B0AD1" w:rsidP="009B0AD1">
            <w:pPr>
              <w:spacing w:line="360" w:lineRule="auto"/>
              <w:ind w:left="300"/>
            </w:pPr>
            <w:r>
              <w:rPr>
                <w:bCs/>
                <w:sz w:val="24"/>
                <w:szCs w:val="24"/>
              </w:rPr>
              <w:t>List of figures</w:t>
            </w:r>
          </w:p>
        </w:tc>
        <w:tc>
          <w:tcPr>
            <w:tcW w:w="1957" w:type="dxa"/>
            <w:gridSpan w:val="3"/>
            <w:vAlign w:val="bottom"/>
          </w:tcPr>
          <w:p w14:paraId="6FF3DA65" w14:textId="008F1CCD" w:rsidR="009B0AD1" w:rsidRPr="00DC31D0" w:rsidRDefault="00D64034" w:rsidP="009B0AD1">
            <w:pPr>
              <w:spacing w:line="360" w:lineRule="auto"/>
              <w:ind w:left="720"/>
              <w:jc w:val="center"/>
            </w:pPr>
            <w:r>
              <w:rPr>
                <w:b/>
                <w:bCs/>
                <w:w w:val="96"/>
                <w:sz w:val="24"/>
                <w:szCs w:val="24"/>
              </w:rPr>
              <w:t>V</w:t>
            </w:r>
            <w:r w:rsidR="009B0AD1" w:rsidRPr="00DC31D0">
              <w:rPr>
                <w:b/>
                <w:bCs/>
                <w:w w:val="96"/>
                <w:sz w:val="24"/>
                <w:szCs w:val="24"/>
              </w:rPr>
              <w:t>iii</w:t>
            </w:r>
          </w:p>
        </w:tc>
        <w:tc>
          <w:tcPr>
            <w:tcW w:w="30" w:type="dxa"/>
            <w:vAlign w:val="bottom"/>
          </w:tcPr>
          <w:p w14:paraId="790E5018" w14:textId="77777777" w:rsidR="009B0AD1" w:rsidRPr="00DC31D0" w:rsidRDefault="009B0AD1" w:rsidP="00C207A9">
            <w:pPr>
              <w:rPr>
                <w:sz w:val="1"/>
                <w:szCs w:val="1"/>
              </w:rPr>
            </w:pPr>
          </w:p>
        </w:tc>
      </w:tr>
      <w:tr w:rsidR="009B0AD1" w:rsidRPr="00DC31D0" w14:paraId="44037300" w14:textId="77777777" w:rsidTr="00C207A9">
        <w:trPr>
          <w:trHeight w:val="276"/>
        </w:trPr>
        <w:tc>
          <w:tcPr>
            <w:tcW w:w="900" w:type="dxa"/>
            <w:gridSpan w:val="2"/>
            <w:vAlign w:val="bottom"/>
          </w:tcPr>
          <w:p w14:paraId="3505AC9E" w14:textId="77777777" w:rsidR="009B0AD1" w:rsidRPr="00DC31D0" w:rsidRDefault="009B0AD1" w:rsidP="009B0AD1">
            <w:pPr>
              <w:spacing w:line="360" w:lineRule="auto"/>
              <w:rPr>
                <w:sz w:val="24"/>
                <w:szCs w:val="24"/>
              </w:rPr>
            </w:pPr>
          </w:p>
        </w:tc>
        <w:tc>
          <w:tcPr>
            <w:tcW w:w="5313" w:type="dxa"/>
            <w:gridSpan w:val="2"/>
            <w:vAlign w:val="bottom"/>
          </w:tcPr>
          <w:p w14:paraId="35BC08DC" w14:textId="77777777" w:rsidR="009B0AD1" w:rsidRPr="00DC31D0" w:rsidRDefault="009B0AD1" w:rsidP="009B0AD1">
            <w:pPr>
              <w:spacing w:line="360" w:lineRule="auto"/>
              <w:ind w:left="300"/>
            </w:pPr>
            <w:r>
              <w:rPr>
                <w:bCs/>
                <w:sz w:val="24"/>
                <w:szCs w:val="24"/>
              </w:rPr>
              <w:t>Abstract</w:t>
            </w:r>
          </w:p>
        </w:tc>
        <w:tc>
          <w:tcPr>
            <w:tcW w:w="1957" w:type="dxa"/>
            <w:gridSpan w:val="3"/>
            <w:vAlign w:val="bottom"/>
          </w:tcPr>
          <w:p w14:paraId="09ACA323" w14:textId="3C799092" w:rsidR="009B0AD1" w:rsidRPr="00DC31D0" w:rsidRDefault="00D64034" w:rsidP="009B0AD1">
            <w:pPr>
              <w:spacing w:line="360" w:lineRule="auto"/>
              <w:ind w:left="700"/>
              <w:jc w:val="center"/>
            </w:pPr>
            <w:r>
              <w:rPr>
                <w:b/>
                <w:bCs/>
                <w:w w:val="97"/>
                <w:sz w:val="24"/>
                <w:szCs w:val="24"/>
              </w:rPr>
              <w:t>IX</w:t>
            </w:r>
          </w:p>
        </w:tc>
        <w:tc>
          <w:tcPr>
            <w:tcW w:w="30" w:type="dxa"/>
            <w:vAlign w:val="bottom"/>
          </w:tcPr>
          <w:p w14:paraId="3EFB2692" w14:textId="77777777" w:rsidR="009B0AD1" w:rsidRPr="00DC31D0" w:rsidRDefault="009B0AD1" w:rsidP="00C207A9">
            <w:pPr>
              <w:rPr>
                <w:sz w:val="1"/>
                <w:szCs w:val="1"/>
              </w:rPr>
            </w:pPr>
          </w:p>
        </w:tc>
      </w:tr>
      <w:tr w:rsidR="009B0AD1" w:rsidRPr="00DC31D0" w14:paraId="027098A1" w14:textId="77777777" w:rsidTr="00C207A9">
        <w:trPr>
          <w:trHeight w:val="276"/>
        </w:trPr>
        <w:tc>
          <w:tcPr>
            <w:tcW w:w="900" w:type="dxa"/>
            <w:gridSpan w:val="2"/>
            <w:vAlign w:val="bottom"/>
          </w:tcPr>
          <w:p w14:paraId="535F972C" w14:textId="77777777" w:rsidR="009B0AD1" w:rsidRPr="00DC31D0" w:rsidRDefault="009B0AD1" w:rsidP="009B0AD1">
            <w:pPr>
              <w:spacing w:line="360" w:lineRule="auto"/>
              <w:ind w:right="140"/>
              <w:jc w:val="center"/>
            </w:pPr>
            <w:r w:rsidRPr="00DC31D0">
              <w:rPr>
                <w:b/>
                <w:bCs/>
                <w:w w:val="99"/>
                <w:sz w:val="24"/>
                <w:szCs w:val="24"/>
              </w:rPr>
              <w:t>1</w:t>
            </w:r>
          </w:p>
        </w:tc>
        <w:tc>
          <w:tcPr>
            <w:tcW w:w="5313" w:type="dxa"/>
            <w:gridSpan w:val="2"/>
            <w:vAlign w:val="bottom"/>
          </w:tcPr>
          <w:p w14:paraId="15375A77" w14:textId="77777777" w:rsidR="009B0AD1" w:rsidRPr="00DC31D0" w:rsidRDefault="009B0AD1" w:rsidP="009B0AD1">
            <w:pPr>
              <w:spacing w:line="360" w:lineRule="auto"/>
              <w:ind w:left="300"/>
            </w:pPr>
            <w:r w:rsidRPr="00DC31D0">
              <w:rPr>
                <w:b/>
                <w:bCs/>
                <w:sz w:val="24"/>
                <w:szCs w:val="24"/>
              </w:rPr>
              <w:t>INTRODUCTION</w:t>
            </w:r>
          </w:p>
        </w:tc>
        <w:tc>
          <w:tcPr>
            <w:tcW w:w="1957" w:type="dxa"/>
            <w:gridSpan w:val="3"/>
            <w:vAlign w:val="bottom"/>
          </w:tcPr>
          <w:p w14:paraId="079634CA" w14:textId="0D509242" w:rsidR="009B0AD1" w:rsidRPr="00DC31D0" w:rsidRDefault="009B0AD1" w:rsidP="009B0AD1">
            <w:pPr>
              <w:spacing w:line="360" w:lineRule="auto"/>
              <w:ind w:left="720"/>
              <w:jc w:val="center"/>
            </w:pPr>
          </w:p>
        </w:tc>
        <w:tc>
          <w:tcPr>
            <w:tcW w:w="30" w:type="dxa"/>
            <w:vAlign w:val="bottom"/>
          </w:tcPr>
          <w:p w14:paraId="2873EDA5" w14:textId="77777777" w:rsidR="009B0AD1" w:rsidRPr="00DC31D0" w:rsidRDefault="009B0AD1" w:rsidP="00C207A9">
            <w:pPr>
              <w:rPr>
                <w:sz w:val="1"/>
                <w:szCs w:val="1"/>
              </w:rPr>
            </w:pPr>
          </w:p>
        </w:tc>
      </w:tr>
      <w:tr w:rsidR="009B0AD1" w:rsidRPr="00DC31D0" w14:paraId="38D4AC7A" w14:textId="77777777" w:rsidTr="00C207A9">
        <w:trPr>
          <w:trHeight w:val="318"/>
        </w:trPr>
        <w:tc>
          <w:tcPr>
            <w:tcW w:w="900" w:type="dxa"/>
            <w:gridSpan w:val="2"/>
            <w:vAlign w:val="bottom"/>
          </w:tcPr>
          <w:p w14:paraId="349C091E" w14:textId="77777777" w:rsidR="009B0AD1" w:rsidRPr="00DC31D0" w:rsidRDefault="009B0AD1" w:rsidP="009B0AD1">
            <w:pPr>
              <w:spacing w:line="360" w:lineRule="auto"/>
              <w:jc w:val="center"/>
              <w:rPr>
                <w:sz w:val="24"/>
                <w:szCs w:val="24"/>
              </w:rPr>
            </w:pPr>
          </w:p>
        </w:tc>
        <w:tc>
          <w:tcPr>
            <w:tcW w:w="619" w:type="dxa"/>
            <w:vAlign w:val="bottom"/>
          </w:tcPr>
          <w:p w14:paraId="61169951" w14:textId="77777777" w:rsidR="009B0AD1" w:rsidRPr="00DC31D0" w:rsidRDefault="009B0AD1" w:rsidP="009B0AD1">
            <w:pPr>
              <w:spacing w:line="360" w:lineRule="auto"/>
              <w:ind w:left="300"/>
            </w:pPr>
            <w:r w:rsidRPr="00DC31D0">
              <w:rPr>
                <w:bCs/>
                <w:w w:val="99"/>
                <w:sz w:val="24"/>
                <w:szCs w:val="24"/>
              </w:rPr>
              <w:t>1.1</w:t>
            </w:r>
          </w:p>
        </w:tc>
        <w:tc>
          <w:tcPr>
            <w:tcW w:w="4694" w:type="dxa"/>
            <w:vAlign w:val="bottom"/>
          </w:tcPr>
          <w:p w14:paraId="3B04ABF7" w14:textId="77777777" w:rsidR="009B0AD1" w:rsidRPr="00DC31D0" w:rsidRDefault="009B0AD1" w:rsidP="009B0AD1">
            <w:pPr>
              <w:spacing w:line="360" w:lineRule="auto"/>
              <w:ind w:left="40"/>
            </w:pPr>
            <w:r>
              <w:rPr>
                <w:sz w:val="24"/>
                <w:szCs w:val="24"/>
              </w:rPr>
              <w:t>Introduction</w:t>
            </w:r>
          </w:p>
        </w:tc>
        <w:tc>
          <w:tcPr>
            <w:tcW w:w="1957" w:type="dxa"/>
            <w:gridSpan w:val="3"/>
            <w:vAlign w:val="bottom"/>
          </w:tcPr>
          <w:p w14:paraId="3D460004" w14:textId="2AAFDD7B" w:rsidR="009B0AD1" w:rsidRPr="00DC31D0" w:rsidRDefault="00D64034" w:rsidP="009B0AD1">
            <w:pPr>
              <w:spacing w:line="360" w:lineRule="auto"/>
              <w:ind w:left="720"/>
              <w:jc w:val="center"/>
              <w:rPr>
                <w:w w:val="99"/>
                <w:sz w:val="24"/>
                <w:szCs w:val="24"/>
              </w:rPr>
            </w:pPr>
            <w:r>
              <w:rPr>
                <w:w w:val="99"/>
                <w:sz w:val="24"/>
                <w:szCs w:val="24"/>
              </w:rPr>
              <w:t>1</w:t>
            </w:r>
          </w:p>
        </w:tc>
        <w:tc>
          <w:tcPr>
            <w:tcW w:w="30" w:type="dxa"/>
            <w:vAlign w:val="bottom"/>
          </w:tcPr>
          <w:p w14:paraId="417B78C3" w14:textId="77777777" w:rsidR="009B0AD1" w:rsidRPr="00DC31D0" w:rsidRDefault="009B0AD1" w:rsidP="00C207A9">
            <w:pPr>
              <w:rPr>
                <w:sz w:val="1"/>
                <w:szCs w:val="1"/>
              </w:rPr>
            </w:pPr>
          </w:p>
        </w:tc>
      </w:tr>
      <w:tr w:rsidR="009B0AD1" w:rsidRPr="00DC31D0" w14:paraId="619D16F1" w14:textId="77777777" w:rsidTr="00C207A9">
        <w:trPr>
          <w:trHeight w:val="318"/>
        </w:trPr>
        <w:tc>
          <w:tcPr>
            <w:tcW w:w="900" w:type="dxa"/>
            <w:gridSpan w:val="2"/>
            <w:vAlign w:val="bottom"/>
          </w:tcPr>
          <w:p w14:paraId="51E9A3C7" w14:textId="77777777" w:rsidR="009B0AD1" w:rsidRPr="00DC31D0" w:rsidRDefault="009B0AD1" w:rsidP="009B0AD1">
            <w:pPr>
              <w:spacing w:line="360" w:lineRule="auto"/>
              <w:jc w:val="center"/>
              <w:rPr>
                <w:sz w:val="24"/>
                <w:szCs w:val="24"/>
              </w:rPr>
            </w:pPr>
          </w:p>
        </w:tc>
        <w:tc>
          <w:tcPr>
            <w:tcW w:w="619" w:type="dxa"/>
            <w:vAlign w:val="bottom"/>
          </w:tcPr>
          <w:p w14:paraId="0B3CF2DF" w14:textId="77777777" w:rsidR="009B0AD1" w:rsidRPr="00DC31D0" w:rsidRDefault="009B0AD1" w:rsidP="009B0AD1">
            <w:pPr>
              <w:spacing w:line="360" w:lineRule="auto"/>
              <w:ind w:left="300"/>
              <w:rPr>
                <w:bCs/>
                <w:w w:val="99"/>
                <w:sz w:val="24"/>
                <w:szCs w:val="24"/>
              </w:rPr>
            </w:pPr>
            <w:r w:rsidRPr="00DC31D0">
              <w:rPr>
                <w:bCs/>
                <w:w w:val="99"/>
                <w:sz w:val="24"/>
                <w:szCs w:val="24"/>
              </w:rPr>
              <w:t>1.2</w:t>
            </w:r>
          </w:p>
        </w:tc>
        <w:tc>
          <w:tcPr>
            <w:tcW w:w="4694" w:type="dxa"/>
            <w:vAlign w:val="bottom"/>
          </w:tcPr>
          <w:p w14:paraId="3C3E05DE" w14:textId="77777777" w:rsidR="009B0AD1" w:rsidRPr="00DC31D0" w:rsidRDefault="009B0AD1" w:rsidP="009B0AD1">
            <w:pPr>
              <w:spacing w:line="360" w:lineRule="auto"/>
              <w:ind w:left="40"/>
              <w:rPr>
                <w:sz w:val="24"/>
                <w:szCs w:val="24"/>
              </w:rPr>
            </w:pPr>
            <w:r w:rsidRPr="00DC31D0">
              <w:rPr>
                <w:sz w:val="24"/>
                <w:szCs w:val="24"/>
              </w:rPr>
              <w:t>Problem</w:t>
            </w:r>
            <w:r>
              <w:rPr>
                <w:sz w:val="24"/>
                <w:szCs w:val="24"/>
              </w:rPr>
              <w:t xml:space="preserve"> Statement </w:t>
            </w:r>
          </w:p>
        </w:tc>
        <w:tc>
          <w:tcPr>
            <w:tcW w:w="1957" w:type="dxa"/>
            <w:gridSpan w:val="3"/>
            <w:vAlign w:val="bottom"/>
          </w:tcPr>
          <w:p w14:paraId="3273D99C" w14:textId="539D1F31" w:rsidR="009B0AD1" w:rsidRPr="00DC31D0" w:rsidRDefault="00D64034" w:rsidP="009B0AD1">
            <w:pPr>
              <w:spacing w:line="360" w:lineRule="auto"/>
              <w:ind w:left="720"/>
              <w:jc w:val="center"/>
              <w:rPr>
                <w:w w:val="99"/>
                <w:sz w:val="24"/>
                <w:szCs w:val="24"/>
              </w:rPr>
            </w:pPr>
            <w:r>
              <w:rPr>
                <w:w w:val="99"/>
                <w:sz w:val="24"/>
                <w:szCs w:val="24"/>
              </w:rPr>
              <w:t>1</w:t>
            </w:r>
          </w:p>
        </w:tc>
        <w:tc>
          <w:tcPr>
            <w:tcW w:w="30" w:type="dxa"/>
            <w:vAlign w:val="bottom"/>
          </w:tcPr>
          <w:p w14:paraId="217005D9" w14:textId="77777777" w:rsidR="009B0AD1" w:rsidRPr="00DC31D0" w:rsidRDefault="009B0AD1" w:rsidP="00C207A9">
            <w:pPr>
              <w:rPr>
                <w:sz w:val="1"/>
                <w:szCs w:val="1"/>
              </w:rPr>
            </w:pPr>
          </w:p>
        </w:tc>
      </w:tr>
      <w:tr w:rsidR="009B0AD1" w:rsidRPr="00DC31D0" w14:paraId="1684BD13" w14:textId="77777777" w:rsidTr="00C207A9">
        <w:trPr>
          <w:trHeight w:val="318"/>
        </w:trPr>
        <w:tc>
          <w:tcPr>
            <w:tcW w:w="900" w:type="dxa"/>
            <w:gridSpan w:val="2"/>
            <w:vAlign w:val="bottom"/>
          </w:tcPr>
          <w:p w14:paraId="628615D5" w14:textId="77777777" w:rsidR="009B0AD1" w:rsidRPr="00DC31D0" w:rsidRDefault="009B0AD1" w:rsidP="009B0AD1">
            <w:pPr>
              <w:spacing w:line="360" w:lineRule="auto"/>
              <w:jc w:val="center"/>
              <w:rPr>
                <w:sz w:val="24"/>
                <w:szCs w:val="24"/>
              </w:rPr>
            </w:pPr>
          </w:p>
        </w:tc>
        <w:tc>
          <w:tcPr>
            <w:tcW w:w="619" w:type="dxa"/>
            <w:vAlign w:val="bottom"/>
          </w:tcPr>
          <w:p w14:paraId="4D007700" w14:textId="77777777" w:rsidR="009B0AD1" w:rsidRPr="00DC31D0" w:rsidRDefault="009B0AD1" w:rsidP="009B0AD1">
            <w:pPr>
              <w:spacing w:line="360" w:lineRule="auto"/>
              <w:ind w:left="300"/>
              <w:rPr>
                <w:bCs/>
                <w:w w:val="99"/>
                <w:sz w:val="24"/>
                <w:szCs w:val="24"/>
              </w:rPr>
            </w:pPr>
            <w:r w:rsidRPr="00DC31D0">
              <w:rPr>
                <w:bCs/>
                <w:w w:val="99"/>
                <w:sz w:val="24"/>
                <w:szCs w:val="24"/>
              </w:rPr>
              <w:t>1.3</w:t>
            </w:r>
          </w:p>
        </w:tc>
        <w:tc>
          <w:tcPr>
            <w:tcW w:w="4694" w:type="dxa"/>
            <w:vAlign w:val="bottom"/>
          </w:tcPr>
          <w:p w14:paraId="25E2270C" w14:textId="77777777" w:rsidR="009B0AD1" w:rsidRPr="00DC31D0" w:rsidRDefault="009B0AD1" w:rsidP="009B0AD1">
            <w:pPr>
              <w:spacing w:line="360" w:lineRule="auto"/>
              <w:ind w:left="40"/>
              <w:rPr>
                <w:sz w:val="24"/>
                <w:szCs w:val="24"/>
              </w:rPr>
            </w:pPr>
            <w:r>
              <w:rPr>
                <w:sz w:val="24"/>
                <w:szCs w:val="24"/>
              </w:rPr>
              <w:t>Objectives</w:t>
            </w:r>
          </w:p>
        </w:tc>
        <w:tc>
          <w:tcPr>
            <w:tcW w:w="1957" w:type="dxa"/>
            <w:gridSpan w:val="3"/>
            <w:vAlign w:val="bottom"/>
          </w:tcPr>
          <w:p w14:paraId="7000CE59" w14:textId="3A548E7B" w:rsidR="009B0AD1" w:rsidRPr="00DC31D0" w:rsidRDefault="00D64034" w:rsidP="009B0AD1">
            <w:pPr>
              <w:spacing w:line="360" w:lineRule="auto"/>
              <w:ind w:left="720"/>
              <w:jc w:val="center"/>
              <w:rPr>
                <w:w w:val="99"/>
                <w:sz w:val="24"/>
                <w:szCs w:val="24"/>
              </w:rPr>
            </w:pPr>
            <w:r>
              <w:rPr>
                <w:w w:val="99"/>
                <w:sz w:val="24"/>
                <w:szCs w:val="24"/>
              </w:rPr>
              <w:t>1</w:t>
            </w:r>
          </w:p>
        </w:tc>
        <w:tc>
          <w:tcPr>
            <w:tcW w:w="30" w:type="dxa"/>
            <w:vAlign w:val="bottom"/>
          </w:tcPr>
          <w:p w14:paraId="69F9281D" w14:textId="77777777" w:rsidR="009B0AD1" w:rsidRPr="00DC31D0" w:rsidRDefault="009B0AD1" w:rsidP="00C207A9">
            <w:pPr>
              <w:rPr>
                <w:sz w:val="1"/>
                <w:szCs w:val="1"/>
              </w:rPr>
            </w:pPr>
          </w:p>
        </w:tc>
      </w:tr>
      <w:tr w:rsidR="009B0AD1" w:rsidRPr="00DC31D0" w14:paraId="4A94FB46" w14:textId="77777777" w:rsidTr="00C207A9">
        <w:trPr>
          <w:trHeight w:val="318"/>
        </w:trPr>
        <w:tc>
          <w:tcPr>
            <w:tcW w:w="900" w:type="dxa"/>
            <w:gridSpan w:val="2"/>
            <w:vAlign w:val="bottom"/>
          </w:tcPr>
          <w:p w14:paraId="7D5641E3" w14:textId="77777777" w:rsidR="009B0AD1" w:rsidRPr="00DC31D0" w:rsidRDefault="009B0AD1" w:rsidP="009B0AD1">
            <w:pPr>
              <w:spacing w:line="360" w:lineRule="auto"/>
              <w:jc w:val="center"/>
              <w:rPr>
                <w:sz w:val="24"/>
                <w:szCs w:val="24"/>
              </w:rPr>
            </w:pPr>
          </w:p>
        </w:tc>
        <w:tc>
          <w:tcPr>
            <w:tcW w:w="619" w:type="dxa"/>
            <w:vAlign w:val="bottom"/>
          </w:tcPr>
          <w:p w14:paraId="712AA64F" w14:textId="77777777" w:rsidR="009B0AD1" w:rsidRPr="00DC31D0" w:rsidRDefault="009B0AD1" w:rsidP="009B0AD1">
            <w:pPr>
              <w:spacing w:line="360" w:lineRule="auto"/>
              <w:ind w:left="300"/>
              <w:rPr>
                <w:bCs/>
                <w:w w:val="99"/>
                <w:sz w:val="24"/>
                <w:szCs w:val="24"/>
              </w:rPr>
            </w:pPr>
            <w:r w:rsidRPr="00DC31D0">
              <w:rPr>
                <w:bCs/>
                <w:w w:val="99"/>
                <w:sz w:val="24"/>
                <w:szCs w:val="24"/>
              </w:rPr>
              <w:t>1.4</w:t>
            </w:r>
          </w:p>
        </w:tc>
        <w:tc>
          <w:tcPr>
            <w:tcW w:w="4694" w:type="dxa"/>
            <w:vAlign w:val="bottom"/>
          </w:tcPr>
          <w:p w14:paraId="0C3B26DA" w14:textId="77777777" w:rsidR="009B0AD1" w:rsidRPr="00DC31D0" w:rsidRDefault="009B0AD1" w:rsidP="009B0AD1">
            <w:pPr>
              <w:spacing w:line="360" w:lineRule="auto"/>
              <w:ind w:left="40"/>
              <w:rPr>
                <w:sz w:val="24"/>
                <w:szCs w:val="24"/>
              </w:rPr>
            </w:pPr>
            <w:r>
              <w:rPr>
                <w:sz w:val="24"/>
                <w:szCs w:val="24"/>
              </w:rPr>
              <w:t xml:space="preserve">Methodology </w:t>
            </w:r>
          </w:p>
        </w:tc>
        <w:tc>
          <w:tcPr>
            <w:tcW w:w="1957" w:type="dxa"/>
            <w:gridSpan w:val="3"/>
            <w:vAlign w:val="bottom"/>
          </w:tcPr>
          <w:p w14:paraId="544E404D" w14:textId="43FA7CC7" w:rsidR="009B0AD1" w:rsidRPr="00DC31D0" w:rsidRDefault="00D64034" w:rsidP="009B0AD1">
            <w:pPr>
              <w:spacing w:line="360" w:lineRule="auto"/>
              <w:ind w:left="720"/>
              <w:jc w:val="center"/>
              <w:rPr>
                <w:w w:val="99"/>
                <w:sz w:val="24"/>
                <w:szCs w:val="24"/>
              </w:rPr>
            </w:pPr>
            <w:r>
              <w:rPr>
                <w:w w:val="99"/>
                <w:sz w:val="24"/>
                <w:szCs w:val="24"/>
              </w:rPr>
              <w:t>3</w:t>
            </w:r>
          </w:p>
        </w:tc>
        <w:tc>
          <w:tcPr>
            <w:tcW w:w="30" w:type="dxa"/>
            <w:vAlign w:val="bottom"/>
          </w:tcPr>
          <w:p w14:paraId="5905B246" w14:textId="77777777" w:rsidR="009B0AD1" w:rsidRPr="00DC31D0" w:rsidRDefault="009B0AD1" w:rsidP="00C207A9">
            <w:pPr>
              <w:rPr>
                <w:sz w:val="1"/>
                <w:szCs w:val="1"/>
              </w:rPr>
            </w:pPr>
          </w:p>
        </w:tc>
      </w:tr>
      <w:tr w:rsidR="009B0AD1" w:rsidRPr="00DC31D0" w14:paraId="33C80B80" w14:textId="77777777" w:rsidTr="00C207A9">
        <w:trPr>
          <w:trHeight w:val="305"/>
        </w:trPr>
        <w:tc>
          <w:tcPr>
            <w:tcW w:w="900" w:type="dxa"/>
            <w:gridSpan w:val="2"/>
            <w:vAlign w:val="bottom"/>
          </w:tcPr>
          <w:p w14:paraId="50789015" w14:textId="77777777" w:rsidR="009B0AD1" w:rsidRPr="00DC31D0" w:rsidRDefault="009B0AD1" w:rsidP="009B0AD1">
            <w:pPr>
              <w:spacing w:line="360" w:lineRule="auto"/>
              <w:jc w:val="center"/>
              <w:rPr>
                <w:sz w:val="24"/>
                <w:szCs w:val="24"/>
              </w:rPr>
            </w:pPr>
          </w:p>
        </w:tc>
        <w:tc>
          <w:tcPr>
            <w:tcW w:w="619" w:type="dxa"/>
            <w:vAlign w:val="bottom"/>
          </w:tcPr>
          <w:p w14:paraId="3C3C65CC" w14:textId="77777777" w:rsidR="009B0AD1" w:rsidRPr="00DC31D0" w:rsidRDefault="009B0AD1" w:rsidP="009B0AD1">
            <w:pPr>
              <w:spacing w:line="360" w:lineRule="auto"/>
              <w:ind w:left="300"/>
            </w:pPr>
            <w:r w:rsidRPr="00DC31D0">
              <w:rPr>
                <w:bCs/>
                <w:w w:val="99"/>
                <w:sz w:val="24"/>
                <w:szCs w:val="24"/>
              </w:rPr>
              <w:t>1.5</w:t>
            </w:r>
          </w:p>
        </w:tc>
        <w:tc>
          <w:tcPr>
            <w:tcW w:w="4694" w:type="dxa"/>
            <w:vAlign w:val="bottom"/>
          </w:tcPr>
          <w:p w14:paraId="741A19B9" w14:textId="77777777" w:rsidR="009B0AD1" w:rsidRPr="00DC31D0" w:rsidRDefault="009B0AD1" w:rsidP="009B0AD1">
            <w:pPr>
              <w:spacing w:line="360" w:lineRule="auto"/>
              <w:ind w:left="40"/>
            </w:pPr>
            <w:r>
              <w:rPr>
                <w:sz w:val="24"/>
                <w:szCs w:val="24"/>
              </w:rPr>
              <w:t>Supervised Learning</w:t>
            </w:r>
          </w:p>
        </w:tc>
        <w:tc>
          <w:tcPr>
            <w:tcW w:w="1957" w:type="dxa"/>
            <w:gridSpan w:val="3"/>
            <w:vAlign w:val="bottom"/>
          </w:tcPr>
          <w:p w14:paraId="2859CD83" w14:textId="1E327A78" w:rsidR="009B0AD1" w:rsidRPr="00DC31D0" w:rsidRDefault="00D64034" w:rsidP="009B0AD1">
            <w:pPr>
              <w:spacing w:line="360" w:lineRule="auto"/>
              <w:ind w:left="720"/>
              <w:jc w:val="center"/>
            </w:pPr>
            <w:r>
              <w:rPr>
                <w:w w:val="99"/>
                <w:sz w:val="24"/>
                <w:szCs w:val="24"/>
              </w:rPr>
              <w:t>3</w:t>
            </w:r>
          </w:p>
        </w:tc>
        <w:tc>
          <w:tcPr>
            <w:tcW w:w="30" w:type="dxa"/>
            <w:vAlign w:val="bottom"/>
          </w:tcPr>
          <w:p w14:paraId="182DE572" w14:textId="77777777" w:rsidR="009B0AD1" w:rsidRPr="00DC31D0" w:rsidRDefault="009B0AD1" w:rsidP="00C207A9">
            <w:pPr>
              <w:rPr>
                <w:sz w:val="1"/>
                <w:szCs w:val="1"/>
              </w:rPr>
            </w:pPr>
          </w:p>
        </w:tc>
      </w:tr>
      <w:tr w:rsidR="009B0AD1" w:rsidRPr="00DC31D0" w14:paraId="34E413D0" w14:textId="77777777" w:rsidTr="00C207A9">
        <w:trPr>
          <w:trHeight w:val="313"/>
        </w:trPr>
        <w:tc>
          <w:tcPr>
            <w:tcW w:w="900" w:type="dxa"/>
            <w:gridSpan w:val="2"/>
            <w:vAlign w:val="bottom"/>
          </w:tcPr>
          <w:p w14:paraId="1C6DF31C" w14:textId="77777777" w:rsidR="009B0AD1" w:rsidRPr="00DC31D0" w:rsidRDefault="009B0AD1" w:rsidP="009B0AD1">
            <w:pPr>
              <w:spacing w:line="360" w:lineRule="auto"/>
              <w:jc w:val="center"/>
              <w:rPr>
                <w:sz w:val="24"/>
                <w:szCs w:val="24"/>
              </w:rPr>
            </w:pPr>
          </w:p>
        </w:tc>
        <w:tc>
          <w:tcPr>
            <w:tcW w:w="619" w:type="dxa"/>
            <w:vAlign w:val="bottom"/>
          </w:tcPr>
          <w:p w14:paraId="41144932" w14:textId="77777777" w:rsidR="009B0AD1" w:rsidRPr="00DC31D0" w:rsidRDefault="009B0AD1" w:rsidP="009B0AD1">
            <w:pPr>
              <w:spacing w:line="360" w:lineRule="auto"/>
              <w:ind w:left="300"/>
            </w:pPr>
            <w:r w:rsidRPr="00DC31D0">
              <w:rPr>
                <w:w w:val="99"/>
                <w:sz w:val="24"/>
                <w:szCs w:val="24"/>
              </w:rPr>
              <w:t>1.6</w:t>
            </w:r>
          </w:p>
        </w:tc>
        <w:tc>
          <w:tcPr>
            <w:tcW w:w="4694" w:type="dxa"/>
            <w:vAlign w:val="bottom"/>
          </w:tcPr>
          <w:p w14:paraId="4248DCB4" w14:textId="77777777" w:rsidR="009B0AD1" w:rsidRPr="00DC31D0" w:rsidRDefault="009B0AD1" w:rsidP="009B0AD1">
            <w:pPr>
              <w:spacing w:line="360" w:lineRule="auto"/>
              <w:ind w:left="40"/>
            </w:pPr>
            <w:r>
              <w:rPr>
                <w:sz w:val="24"/>
                <w:szCs w:val="24"/>
              </w:rPr>
              <w:t>Unsupervised Learning</w:t>
            </w:r>
          </w:p>
        </w:tc>
        <w:tc>
          <w:tcPr>
            <w:tcW w:w="1957" w:type="dxa"/>
            <w:gridSpan w:val="3"/>
            <w:vAlign w:val="bottom"/>
          </w:tcPr>
          <w:p w14:paraId="0047C18E" w14:textId="04920DD1" w:rsidR="009B0AD1" w:rsidRPr="00DC31D0" w:rsidRDefault="00D64034" w:rsidP="009B0AD1">
            <w:pPr>
              <w:spacing w:line="360" w:lineRule="auto"/>
              <w:ind w:left="720"/>
              <w:jc w:val="center"/>
            </w:pPr>
            <w:r>
              <w:rPr>
                <w:w w:val="99"/>
                <w:sz w:val="24"/>
                <w:szCs w:val="24"/>
              </w:rPr>
              <w:t>4</w:t>
            </w:r>
          </w:p>
        </w:tc>
        <w:tc>
          <w:tcPr>
            <w:tcW w:w="30" w:type="dxa"/>
            <w:vAlign w:val="bottom"/>
          </w:tcPr>
          <w:p w14:paraId="5BD92818" w14:textId="77777777" w:rsidR="009B0AD1" w:rsidRPr="00DC31D0" w:rsidRDefault="009B0AD1" w:rsidP="00C207A9">
            <w:pPr>
              <w:rPr>
                <w:sz w:val="1"/>
                <w:szCs w:val="1"/>
              </w:rPr>
            </w:pPr>
          </w:p>
        </w:tc>
      </w:tr>
      <w:tr w:rsidR="009B0AD1" w:rsidRPr="00DC31D0" w14:paraId="04F8D24E" w14:textId="77777777" w:rsidTr="00C207A9">
        <w:trPr>
          <w:trHeight w:val="303"/>
        </w:trPr>
        <w:tc>
          <w:tcPr>
            <w:tcW w:w="900" w:type="dxa"/>
            <w:gridSpan w:val="2"/>
            <w:vAlign w:val="bottom"/>
          </w:tcPr>
          <w:p w14:paraId="2CD8D46D" w14:textId="77777777" w:rsidR="009B0AD1" w:rsidRPr="00DC31D0" w:rsidRDefault="009B0AD1" w:rsidP="009B0AD1">
            <w:pPr>
              <w:spacing w:line="360" w:lineRule="auto"/>
              <w:jc w:val="center"/>
              <w:rPr>
                <w:sz w:val="24"/>
                <w:szCs w:val="24"/>
              </w:rPr>
            </w:pPr>
          </w:p>
        </w:tc>
        <w:tc>
          <w:tcPr>
            <w:tcW w:w="619" w:type="dxa"/>
            <w:vAlign w:val="bottom"/>
          </w:tcPr>
          <w:p w14:paraId="155A267A" w14:textId="77777777" w:rsidR="009B0AD1" w:rsidRPr="00DC31D0" w:rsidRDefault="009B0AD1" w:rsidP="009B0AD1">
            <w:pPr>
              <w:spacing w:line="360" w:lineRule="auto"/>
              <w:ind w:left="300"/>
            </w:pPr>
            <w:r w:rsidRPr="00DC31D0">
              <w:rPr>
                <w:w w:val="99"/>
                <w:sz w:val="24"/>
                <w:szCs w:val="24"/>
              </w:rPr>
              <w:t>1.7</w:t>
            </w:r>
          </w:p>
        </w:tc>
        <w:tc>
          <w:tcPr>
            <w:tcW w:w="4694" w:type="dxa"/>
            <w:vAlign w:val="bottom"/>
          </w:tcPr>
          <w:p w14:paraId="3E82D7BC" w14:textId="77777777" w:rsidR="009B0AD1" w:rsidRPr="00DC31D0" w:rsidRDefault="009B0AD1" w:rsidP="009B0AD1">
            <w:pPr>
              <w:spacing w:line="360" w:lineRule="auto"/>
              <w:ind w:left="40"/>
            </w:pPr>
            <w:r>
              <w:rPr>
                <w:sz w:val="24"/>
                <w:szCs w:val="24"/>
              </w:rPr>
              <w:t xml:space="preserve">Organization </w:t>
            </w:r>
          </w:p>
        </w:tc>
        <w:tc>
          <w:tcPr>
            <w:tcW w:w="1957" w:type="dxa"/>
            <w:gridSpan w:val="3"/>
            <w:vAlign w:val="bottom"/>
          </w:tcPr>
          <w:p w14:paraId="3C9B10BA" w14:textId="1F654F5E" w:rsidR="009B0AD1" w:rsidRPr="00DC31D0" w:rsidRDefault="00D64034" w:rsidP="009B0AD1">
            <w:pPr>
              <w:spacing w:line="360" w:lineRule="auto"/>
              <w:ind w:left="720"/>
              <w:jc w:val="center"/>
            </w:pPr>
            <w:r>
              <w:rPr>
                <w:w w:val="99"/>
                <w:sz w:val="24"/>
                <w:szCs w:val="24"/>
              </w:rPr>
              <w:t>4</w:t>
            </w:r>
          </w:p>
        </w:tc>
        <w:tc>
          <w:tcPr>
            <w:tcW w:w="30" w:type="dxa"/>
            <w:vAlign w:val="bottom"/>
          </w:tcPr>
          <w:p w14:paraId="23DD89B6" w14:textId="77777777" w:rsidR="009B0AD1" w:rsidRPr="00DC31D0" w:rsidRDefault="009B0AD1" w:rsidP="00C207A9">
            <w:pPr>
              <w:rPr>
                <w:sz w:val="1"/>
                <w:szCs w:val="1"/>
              </w:rPr>
            </w:pPr>
          </w:p>
        </w:tc>
      </w:tr>
      <w:tr w:rsidR="009B0AD1" w:rsidRPr="00DC31D0" w14:paraId="27FAC41E" w14:textId="77777777" w:rsidTr="00C207A9">
        <w:trPr>
          <w:trHeight w:val="313"/>
        </w:trPr>
        <w:tc>
          <w:tcPr>
            <w:tcW w:w="900" w:type="dxa"/>
            <w:gridSpan w:val="2"/>
            <w:vAlign w:val="bottom"/>
          </w:tcPr>
          <w:p w14:paraId="58A89CE0" w14:textId="77777777" w:rsidR="009B0AD1" w:rsidRPr="00DC31D0" w:rsidRDefault="009B0AD1" w:rsidP="009B0AD1">
            <w:pPr>
              <w:spacing w:line="360" w:lineRule="auto"/>
              <w:ind w:right="140"/>
              <w:jc w:val="center"/>
            </w:pPr>
            <w:r w:rsidRPr="00DC31D0">
              <w:rPr>
                <w:b/>
                <w:bCs/>
                <w:w w:val="99"/>
                <w:sz w:val="24"/>
                <w:szCs w:val="24"/>
              </w:rPr>
              <w:t>2</w:t>
            </w:r>
          </w:p>
        </w:tc>
        <w:tc>
          <w:tcPr>
            <w:tcW w:w="5313" w:type="dxa"/>
            <w:gridSpan w:val="2"/>
            <w:vAlign w:val="bottom"/>
          </w:tcPr>
          <w:p w14:paraId="57973376" w14:textId="77777777" w:rsidR="009B0AD1" w:rsidRPr="00DC31D0" w:rsidRDefault="009B0AD1" w:rsidP="009B0AD1">
            <w:pPr>
              <w:spacing w:line="360" w:lineRule="auto"/>
              <w:ind w:left="300"/>
            </w:pPr>
            <w:r w:rsidRPr="00DC31D0">
              <w:rPr>
                <w:b/>
                <w:bCs/>
                <w:sz w:val="24"/>
                <w:szCs w:val="24"/>
              </w:rPr>
              <w:t>LITERATURE SURVEY</w:t>
            </w:r>
            <w:r>
              <w:rPr>
                <w:b/>
                <w:bCs/>
                <w:sz w:val="24"/>
                <w:szCs w:val="24"/>
              </w:rPr>
              <w:t xml:space="preserve"> AND METHODOLOGY</w:t>
            </w:r>
          </w:p>
        </w:tc>
        <w:tc>
          <w:tcPr>
            <w:tcW w:w="1957" w:type="dxa"/>
            <w:gridSpan w:val="3"/>
            <w:vAlign w:val="bottom"/>
          </w:tcPr>
          <w:p w14:paraId="5E9E19E5" w14:textId="77777777" w:rsidR="009B0AD1" w:rsidRPr="00DC31D0" w:rsidRDefault="009B0AD1" w:rsidP="009B0AD1">
            <w:pPr>
              <w:spacing w:line="360" w:lineRule="auto"/>
              <w:ind w:left="720"/>
              <w:jc w:val="center"/>
            </w:pPr>
            <w:r w:rsidRPr="00DC31D0">
              <w:rPr>
                <w:b/>
                <w:bCs/>
                <w:w w:val="99"/>
                <w:sz w:val="24"/>
                <w:szCs w:val="24"/>
              </w:rPr>
              <w:t>8</w:t>
            </w:r>
          </w:p>
        </w:tc>
        <w:tc>
          <w:tcPr>
            <w:tcW w:w="30" w:type="dxa"/>
            <w:vAlign w:val="bottom"/>
          </w:tcPr>
          <w:p w14:paraId="725452D6" w14:textId="77777777" w:rsidR="009B0AD1" w:rsidRPr="00DC31D0" w:rsidRDefault="009B0AD1" w:rsidP="00C207A9">
            <w:pPr>
              <w:rPr>
                <w:sz w:val="1"/>
                <w:szCs w:val="1"/>
              </w:rPr>
            </w:pPr>
          </w:p>
        </w:tc>
      </w:tr>
      <w:tr w:rsidR="009B0AD1" w:rsidRPr="00DC31D0" w14:paraId="6760B4AA" w14:textId="77777777" w:rsidTr="00C207A9">
        <w:trPr>
          <w:trHeight w:val="276"/>
        </w:trPr>
        <w:tc>
          <w:tcPr>
            <w:tcW w:w="900" w:type="dxa"/>
            <w:gridSpan w:val="2"/>
            <w:vAlign w:val="bottom"/>
          </w:tcPr>
          <w:p w14:paraId="5A428DC9" w14:textId="77777777" w:rsidR="009B0AD1" w:rsidRPr="00DC31D0" w:rsidRDefault="009B0AD1" w:rsidP="009B0AD1">
            <w:pPr>
              <w:spacing w:line="360" w:lineRule="auto"/>
              <w:jc w:val="center"/>
              <w:rPr>
                <w:sz w:val="24"/>
                <w:szCs w:val="24"/>
              </w:rPr>
            </w:pPr>
          </w:p>
        </w:tc>
        <w:tc>
          <w:tcPr>
            <w:tcW w:w="619" w:type="dxa"/>
            <w:vAlign w:val="bottom"/>
          </w:tcPr>
          <w:p w14:paraId="46463E85" w14:textId="77777777" w:rsidR="009B0AD1" w:rsidRPr="00DC31D0" w:rsidRDefault="009B0AD1" w:rsidP="009B0AD1">
            <w:pPr>
              <w:spacing w:line="360" w:lineRule="auto"/>
              <w:ind w:left="300"/>
            </w:pPr>
            <w:r w:rsidRPr="00DC31D0">
              <w:rPr>
                <w:w w:val="99"/>
                <w:sz w:val="24"/>
                <w:szCs w:val="24"/>
              </w:rPr>
              <w:t>2.1</w:t>
            </w:r>
          </w:p>
        </w:tc>
        <w:tc>
          <w:tcPr>
            <w:tcW w:w="4694" w:type="dxa"/>
            <w:vAlign w:val="bottom"/>
          </w:tcPr>
          <w:p w14:paraId="0FD960BE" w14:textId="77777777" w:rsidR="009B0AD1" w:rsidRPr="00DC31D0" w:rsidRDefault="009B0AD1" w:rsidP="009B0AD1">
            <w:pPr>
              <w:spacing w:line="360" w:lineRule="auto"/>
              <w:ind w:left="40"/>
            </w:pPr>
            <w:r>
              <w:rPr>
                <w:sz w:val="24"/>
                <w:szCs w:val="24"/>
              </w:rPr>
              <w:t xml:space="preserve">Opencv </w:t>
            </w:r>
          </w:p>
        </w:tc>
        <w:tc>
          <w:tcPr>
            <w:tcW w:w="1957" w:type="dxa"/>
            <w:gridSpan w:val="3"/>
            <w:vAlign w:val="bottom"/>
          </w:tcPr>
          <w:p w14:paraId="21610622" w14:textId="77777777" w:rsidR="009B0AD1" w:rsidRPr="00DC31D0" w:rsidRDefault="009B0AD1" w:rsidP="009B0AD1">
            <w:pPr>
              <w:spacing w:line="360" w:lineRule="auto"/>
              <w:ind w:left="720"/>
              <w:jc w:val="center"/>
            </w:pPr>
            <w:r w:rsidRPr="00DC31D0">
              <w:rPr>
                <w:w w:val="99"/>
                <w:sz w:val="24"/>
                <w:szCs w:val="24"/>
              </w:rPr>
              <w:t>8</w:t>
            </w:r>
          </w:p>
        </w:tc>
        <w:tc>
          <w:tcPr>
            <w:tcW w:w="30" w:type="dxa"/>
            <w:vAlign w:val="bottom"/>
          </w:tcPr>
          <w:p w14:paraId="2235072B" w14:textId="77777777" w:rsidR="009B0AD1" w:rsidRPr="00DC31D0" w:rsidRDefault="009B0AD1" w:rsidP="00C207A9">
            <w:pPr>
              <w:rPr>
                <w:sz w:val="1"/>
                <w:szCs w:val="1"/>
              </w:rPr>
            </w:pPr>
          </w:p>
        </w:tc>
      </w:tr>
      <w:tr w:rsidR="009B0AD1" w:rsidRPr="00DC31D0" w14:paraId="5D8D4971" w14:textId="77777777" w:rsidTr="00C207A9">
        <w:trPr>
          <w:trHeight w:val="276"/>
        </w:trPr>
        <w:tc>
          <w:tcPr>
            <w:tcW w:w="900" w:type="dxa"/>
            <w:gridSpan w:val="2"/>
            <w:vAlign w:val="bottom"/>
          </w:tcPr>
          <w:p w14:paraId="03FFD8DE" w14:textId="77777777" w:rsidR="009B0AD1" w:rsidRPr="00DC31D0" w:rsidRDefault="009B0AD1" w:rsidP="009B0AD1">
            <w:pPr>
              <w:spacing w:line="360" w:lineRule="auto"/>
              <w:jc w:val="center"/>
              <w:rPr>
                <w:sz w:val="24"/>
                <w:szCs w:val="24"/>
              </w:rPr>
            </w:pPr>
          </w:p>
        </w:tc>
        <w:tc>
          <w:tcPr>
            <w:tcW w:w="5313" w:type="dxa"/>
            <w:gridSpan w:val="2"/>
            <w:vAlign w:val="bottom"/>
          </w:tcPr>
          <w:p w14:paraId="092F80D6" w14:textId="77777777" w:rsidR="009B0AD1" w:rsidRPr="00DC31D0" w:rsidRDefault="009B0AD1" w:rsidP="009B0AD1">
            <w:pPr>
              <w:spacing w:line="360" w:lineRule="auto"/>
              <w:ind w:left="300"/>
            </w:pPr>
            <w:r w:rsidRPr="00DC31D0">
              <w:rPr>
                <w:sz w:val="24"/>
                <w:szCs w:val="24"/>
              </w:rPr>
              <w:t xml:space="preserve">2.2 </w:t>
            </w:r>
            <w:r>
              <w:rPr>
                <w:sz w:val="24"/>
                <w:szCs w:val="24"/>
              </w:rPr>
              <w:t>Dog Images</w:t>
            </w:r>
          </w:p>
        </w:tc>
        <w:tc>
          <w:tcPr>
            <w:tcW w:w="1957" w:type="dxa"/>
            <w:gridSpan w:val="3"/>
            <w:vAlign w:val="bottom"/>
          </w:tcPr>
          <w:p w14:paraId="7E6E5074" w14:textId="295098AD" w:rsidR="009B0AD1" w:rsidRPr="00DC31D0" w:rsidRDefault="00B040D9" w:rsidP="009B0AD1">
            <w:pPr>
              <w:spacing w:line="360" w:lineRule="auto"/>
              <w:ind w:left="720"/>
              <w:jc w:val="center"/>
            </w:pPr>
            <w:r>
              <w:rPr>
                <w:w w:val="99"/>
                <w:sz w:val="24"/>
                <w:szCs w:val="24"/>
              </w:rPr>
              <w:t>8</w:t>
            </w:r>
          </w:p>
        </w:tc>
        <w:tc>
          <w:tcPr>
            <w:tcW w:w="30" w:type="dxa"/>
            <w:vAlign w:val="bottom"/>
          </w:tcPr>
          <w:p w14:paraId="6911739D" w14:textId="77777777" w:rsidR="009B0AD1" w:rsidRPr="00DC31D0" w:rsidRDefault="009B0AD1" w:rsidP="00C207A9">
            <w:pPr>
              <w:rPr>
                <w:sz w:val="1"/>
                <w:szCs w:val="1"/>
              </w:rPr>
            </w:pPr>
          </w:p>
        </w:tc>
      </w:tr>
      <w:tr w:rsidR="009B0AD1" w:rsidRPr="00DC31D0" w14:paraId="1AB23252" w14:textId="77777777" w:rsidTr="00C207A9">
        <w:trPr>
          <w:trHeight w:val="276"/>
        </w:trPr>
        <w:tc>
          <w:tcPr>
            <w:tcW w:w="900" w:type="dxa"/>
            <w:gridSpan w:val="2"/>
            <w:vAlign w:val="bottom"/>
          </w:tcPr>
          <w:p w14:paraId="1047541D" w14:textId="77777777" w:rsidR="009B0AD1" w:rsidRPr="00DC31D0" w:rsidRDefault="009B0AD1" w:rsidP="009B0AD1">
            <w:pPr>
              <w:spacing w:line="360" w:lineRule="auto"/>
              <w:jc w:val="center"/>
              <w:rPr>
                <w:sz w:val="24"/>
                <w:szCs w:val="24"/>
              </w:rPr>
            </w:pPr>
          </w:p>
        </w:tc>
        <w:tc>
          <w:tcPr>
            <w:tcW w:w="619" w:type="dxa"/>
            <w:vAlign w:val="bottom"/>
          </w:tcPr>
          <w:p w14:paraId="1B728AC5" w14:textId="77777777" w:rsidR="009B0AD1" w:rsidRPr="00DC31D0" w:rsidRDefault="009B0AD1" w:rsidP="009B0AD1">
            <w:pPr>
              <w:spacing w:line="360" w:lineRule="auto"/>
              <w:ind w:left="300"/>
            </w:pPr>
            <w:r w:rsidRPr="00DC31D0">
              <w:rPr>
                <w:w w:val="99"/>
                <w:sz w:val="24"/>
                <w:szCs w:val="24"/>
              </w:rPr>
              <w:t>2.3</w:t>
            </w:r>
          </w:p>
        </w:tc>
        <w:tc>
          <w:tcPr>
            <w:tcW w:w="4694" w:type="dxa"/>
            <w:vAlign w:val="bottom"/>
          </w:tcPr>
          <w:p w14:paraId="14425DD1" w14:textId="77777777" w:rsidR="009B0AD1" w:rsidRPr="00DC31D0" w:rsidRDefault="009B0AD1" w:rsidP="009B0AD1">
            <w:pPr>
              <w:spacing w:line="360" w:lineRule="auto"/>
              <w:ind w:left="40"/>
            </w:pPr>
            <w:r>
              <w:rPr>
                <w:sz w:val="24"/>
                <w:szCs w:val="24"/>
              </w:rPr>
              <w:t>Methodology to read images</w:t>
            </w:r>
          </w:p>
        </w:tc>
        <w:tc>
          <w:tcPr>
            <w:tcW w:w="1957" w:type="dxa"/>
            <w:gridSpan w:val="3"/>
            <w:vAlign w:val="bottom"/>
          </w:tcPr>
          <w:p w14:paraId="5115E1E2" w14:textId="17473A7B" w:rsidR="009B0AD1" w:rsidRPr="00DC31D0" w:rsidRDefault="00B040D9" w:rsidP="009B0AD1">
            <w:pPr>
              <w:spacing w:line="360" w:lineRule="auto"/>
              <w:ind w:left="720"/>
              <w:jc w:val="center"/>
            </w:pPr>
            <w:r>
              <w:t>10</w:t>
            </w:r>
          </w:p>
        </w:tc>
        <w:tc>
          <w:tcPr>
            <w:tcW w:w="30" w:type="dxa"/>
            <w:vAlign w:val="bottom"/>
          </w:tcPr>
          <w:p w14:paraId="4F877577" w14:textId="77777777" w:rsidR="009B0AD1" w:rsidRPr="00DC31D0" w:rsidRDefault="009B0AD1" w:rsidP="00C207A9">
            <w:pPr>
              <w:rPr>
                <w:sz w:val="1"/>
                <w:szCs w:val="1"/>
              </w:rPr>
            </w:pPr>
          </w:p>
        </w:tc>
      </w:tr>
      <w:tr w:rsidR="009B0AD1" w:rsidRPr="00DC31D0" w14:paraId="28A0924A" w14:textId="77777777" w:rsidTr="00C207A9">
        <w:trPr>
          <w:trHeight w:val="276"/>
        </w:trPr>
        <w:tc>
          <w:tcPr>
            <w:tcW w:w="900" w:type="dxa"/>
            <w:gridSpan w:val="2"/>
            <w:vAlign w:val="bottom"/>
          </w:tcPr>
          <w:p w14:paraId="41413055" w14:textId="77777777" w:rsidR="009B0AD1" w:rsidRPr="00DC31D0" w:rsidRDefault="009B0AD1" w:rsidP="009B0AD1">
            <w:pPr>
              <w:spacing w:line="360" w:lineRule="auto"/>
              <w:jc w:val="center"/>
              <w:rPr>
                <w:sz w:val="24"/>
                <w:szCs w:val="24"/>
              </w:rPr>
            </w:pPr>
          </w:p>
        </w:tc>
        <w:tc>
          <w:tcPr>
            <w:tcW w:w="619" w:type="dxa"/>
            <w:vAlign w:val="bottom"/>
          </w:tcPr>
          <w:p w14:paraId="7CE7FDB9" w14:textId="77777777" w:rsidR="009B0AD1" w:rsidRPr="00DC31D0" w:rsidRDefault="009B0AD1" w:rsidP="009B0AD1">
            <w:pPr>
              <w:spacing w:line="360" w:lineRule="auto"/>
              <w:ind w:left="300"/>
            </w:pPr>
            <w:r w:rsidRPr="00DC31D0">
              <w:rPr>
                <w:w w:val="99"/>
                <w:sz w:val="24"/>
                <w:szCs w:val="24"/>
              </w:rPr>
              <w:t>2.4</w:t>
            </w:r>
          </w:p>
        </w:tc>
        <w:tc>
          <w:tcPr>
            <w:tcW w:w="4694" w:type="dxa"/>
            <w:vAlign w:val="bottom"/>
          </w:tcPr>
          <w:p w14:paraId="6AFDA208" w14:textId="77777777" w:rsidR="009B0AD1" w:rsidRPr="00DC31D0" w:rsidRDefault="009B0AD1" w:rsidP="009B0AD1">
            <w:pPr>
              <w:spacing w:line="360" w:lineRule="auto"/>
              <w:ind w:left="40"/>
            </w:pPr>
            <w:r>
              <w:rPr>
                <w:sz w:val="24"/>
                <w:szCs w:val="24"/>
              </w:rPr>
              <w:t>Working with video stream from webcam</w:t>
            </w:r>
          </w:p>
        </w:tc>
        <w:tc>
          <w:tcPr>
            <w:tcW w:w="1957" w:type="dxa"/>
            <w:gridSpan w:val="3"/>
            <w:vAlign w:val="bottom"/>
          </w:tcPr>
          <w:p w14:paraId="1F3E089D" w14:textId="77777777" w:rsidR="009B0AD1" w:rsidRPr="00DC31D0" w:rsidRDefault="009B0AD1" w:rsidP="009B0AD1">
            <w:pPr>
              <w:spacing w:line="360" w:lineRule="auto"/>
              <w:ind w:left="720"/>
              <w:jc w:val="center"/>
            </w:pPr>
            <w:r w:rsidRPr="00DC31D0">
              <w:rPr>
                <w:w w:val="99"/>
                <w:sz w:val="24"/>
                <w:szCs w:val="24"/>
              </w:rPr>
              <w:t>11</w:t>
            </w:r>
          </w:p>
        </w:tc>
        <w:tc>
          <w:tcPr>
            <w:tcW w:w="30" w:type="dxa"/>
            <w:vAlign w:val="bottom"/>
          </w:tcPr>
          <w:p w14:paraId="29DD44AE" w14:textId="77777777" w:rsidR="009B0AD1" w:rsidRPr="00DC31D0" w:rsidRDefault="009B0AD1" w:rsidP="00C207A9">
            <w:pPr>
              <w:rPr>
                <w:sz w:val="1"/>
                <w:szCs w:val="1"/>
              </w:rPr>
            </w:pPr>
          </w:p>
        </w:tc>
      </w:tr>
      <w:tr w:rsidR="009B0AD1" w:rsidRPr="00DC31D0" w14:paraId="7D7B1D9E" w14:textId="77777777" w:rsidTr="00C207A9">
        <w:trPr>
          <w:trHeight w:val="276"/>
        </w:trPr>
        <w:tc>
          <w:tcPr>
            <w:tcW w:w="900" w:type="dxa"/>
            <w:gridSpan w:val="2"/>
            <w:vAlign w:val="bottom"/>
          </w:tcPr>
          <w:p w14:paraId="3318FADF" w14:textId="77777777" w:rsidR="009B0AD1" w:rsidRPr="00DC31D0" w:rsidRDefault="009B0AD1" w:rsidP="009B0AD1">
            <w:pPr>
              <w:spacing w:line="360" w:lineRule="auto"/>
              <w:jc w:val="center"/>
              <w:rPr>
                <w:sz w:val="24"/>
                <w:szCs w:val="24"/>
              </w:rPr>
            </w:pPr>
          </w:p>
        </w:tc>
        <w:tc>
          <w:tcPr>
            <w:tcW w:w="5313" w:type="dxa"/>
            <w:gridSpan w:val="2"/>
            <w:vAlign w:val="bottom"/>
          </w:tcPr>
          <w:p w14:paraId="605D1C9E" w14:textId="77777777" w:rsidR="009B0AD1" w:rsidRPr="00DC31D0" w:rsidRDefault="009B0AD1" w:rsidP="009B0AD1">
            <w:pPr>
              <w:spacing w:line="360" w:lineRule="auto"/>
              <w:ind w:left="300"/>
            </w:pPr>
            <w:r w:rsidRPr="00DC31D0">
              <w:rPr>
                <w:sz w:val="24"/>
                <w:szCs w:val="24"/>
              </w:rPr>
              <w:t xml:space="preserve">2.5 </w:t>
            </w:r>
            <w:r>
              <w:rPr>
                <w:sz w:val="24"/>
                <w:szCs w:val="24"/>
              </w:rPr>
              <w:t xml:space="preserve">To display captured frames </w:t>
            </w:r>
          </w:p>
        </w:tc>
        <w:tc>
          <w:tcPr>
            <w:tcW w:w="1957" w:type="dxa"/>
            <w:gridSpan w:val="3"/>
            <w:vAlign w:val="bottom"/>
          </w:tcPr>
          <w:p w14:paraId="6F1FD0E8" w14:textId="77777777" w:rsidR="009B0AD1" w:rsidRPr="00DC31D0" w:rsidRDefault="009B0AD1" w:rsidP="009B0AD1">
            <w:pPr>
              <w:spacing w:line="360" w:lineRule="auto"/>
              <w:ind w:left="720"/>
              <w:jc w:val="center"/>
            </w:pPr>
            <w:r w:rsidRPr="00DC31D0">
              <w:rPr>
                <w:w w:val="99"/>
                <w:sz w:val="24"/>
                <w:szCs w:val="24"/>
              </w:rPr>
              <w:t>11</w:t>
            </w:r>
          </w:p>
        </w:tc>
        <w:tc>
          <w:tcPr>
            <w:tcW w:w="30" w:type="dxa"/>
            <w:vAlign w:val="bottom"/>
          </w:tcPr>
          <w:p w14:paraId="329E499F" w14:textId="77777777" w:rsidR="009B0AD1" w:rsidRPr="00DC31D0" w:rsidRDefault="009B0AD1" w:rsidP="00C207A9">
            <w:pPr>
              <w:rPr>
                <w:sz w:val="1"/>
                <w:szCs w:val="1"/>
              </w:rPr>
            </w:pPr>
          </w:p>
        </w:tc>
      </w:tr>
      <w:tr w:rsidR="009B0AD1" w:rsidRPr="00DC31D0" w14:paraId="4547A1F0" w14:textId="77777777" w:rsidTr="00C207A9">
        <w:trPr>
          <w:trHeight w:val="276"/>
        </w:trPr>
        <w:tc>
          <w:tcPr>
            <w:tcW w:w="900" w:type="dxa"/>
            <w:gridSpan w:val="2"/>
            <w:vAlign w:val="bottom"/>
          </w:tcPr>
          <w:p w14:paraId="772C33D3" w14:textId="77777777" w:rsidR="009B0AD1" w:rsidRPr="00DC31D0" w:rsidRDefault="009B0AD1" w:rsidP="009B0AD1">
            <w:pPr>
              <w:spacing w:line="360" w:lineRule="auto"/>
              <w:jc w:val="center"/>
              <w:rPr>
                <w:sz w:val="24"/>
                <w:szCs w:val="24"/>
              </w:rPr>
            </w:pPr>
          </w:p>
        </w:tc>
        <w:tc>
          <w:tcPr>
            <w:tcW w:w="5313" w:type="dxa"/>
            <w:gridSpan w:val="2"/>
            <w:vAlign w:val="bottom"/>
          </w:tcPr>
          <w:p w14:paraId="75CD288D" w14:textId="77777777" w:rsidR="009B0AD1" w:rsidRPr="00DC31D0" w:rsidRDefault="009B0AD1" w:rsidP="009B0AD1">
            <w:pPr>
              <w:spacing w:line="360" w:lineRule="auto"/>
              <w:ind w:left="300"/>
            </w:pPr>
            <w:r w:rsidRPr="00DC31D0">
              <w:rPr>
                <w:sz w:val="24"/>
                <w:szCs w:val="24"/>
              </w:rPr>
              <w:t xml:space="preserve">2.6 </w:t>
            </w:r>
            <w:r>
              <w:rPr>
                <w:sz w:val="24"/>
                <w:szCs w:val="24"/>
              </w:rPr>
              <w:t>HaarCascade Classifier</w:t>
            </w:r>
          </w:p>
        </w:tc>
        <w:tc>
          <w:tcPr>
            <w:tcW w:w="1957" w:type="dxa"/>
            <w:gridSpan w:val="3"/>
            <w:vAlign w:val="bottom"/>
          </w:tcPr>
          <w:p w14:paraId="5A998FA6" w14:textId="1F609F5D" w:rsidR="009B0AD1" w:rsidRPr="00DC31D0" w:rsidRDefault="009B0AD1" w:rsidP="009B0AD1">
            <w:pPr>
              <w:spacing w:line="360" w:lineRule="auto"/>
              <w:ind w:left="720"/>
              <w:jc w:val="center"/>
            </w:pPr>
            <w:r w:rsidRPr="00DC31D0">
              <w:rPr>
                <w:w w:val="99"/>
                <w:sz w:val="24"/>
                <w:szCs w:val="24"/>
              </w:rPr>
              <w:t>1</w:t>
            </w:r>
            <w:r w:rsidR="00B040D9">
              <w:rPr>
                <w:w w:val="99"/>
                <w:sz w:val="24"/>
                <w:szCs w:val="24"/>
              </w:rPr>
              <w:t>3</w:t>
            </w:r>
          </w:p>
        </w:tc>
        <w:tc>
          <w:tcPr>
            <w:tcW w:w="30" w:type="dxa"/>
            <w:vAlign w:val="bottom"/>
          </w:tcPr>
          <w:p w14:paraId="5028B8D5" w14:textId="77777777" w:rsidR="009B0AD1" w:rsidRPr="00DC31D0" w:rsidRDefault="009B0AD1" w:rsidP="00C207A9">
            <w:pPr>
              <w:rPr>
                <w:sz w:val="1"/>
                <w:szCs w:val="1"/>
              </w:rPr>
            </w:pPr>
          </w:p>
        </w:tc>
      </w:tr>
      <w:tr w:rsidR="009B0AD1" w:rsidRPr="00DC31D0" w14:paraId="7D5818F3" w14:textId="77777777" w:rsidTr="00C207A9">
        <w:trPr>
          <w:trHeight w:val="313"/>
        </w:trPr>
        <w:tc>
          <w:tcPr>
            <w:tcW w:w="900" w:type="dxa"/>
            <w:gridSpan w:val="2"/>
            <w:vAlign w:val="bottom"/>
          </w:tcPr>
          <w:p w14:paraId="681C56DE" w14:textId="77777777" w:rsidR="009B0AD1" w:rsidRPr="00DC31D0" w:rsidRDefault="009B0AD1" w:rsidP="009B0AD1">
            <w:pPr>
              <w:spacing w:line="360" w:lineRule="auto"/>
              <w:jc w:val="center"/>
              <w:rPr>
                <w:b/>
                <w:sz w:val="24"/>
                <w:szCs w:val="24"/>
              </w:rPr>
            </w:pPr>
            <w:r w:rsidRPr="00DC31D0">
              <w:rPr>
                <w:b/>
                <w:sz w:val="24"/>
                <w:szCs w:val="24"/>
              </w:rPr>
              <w:t>3</w:t>
            </w:r>
          </w:p>
        </w:tc>
        <w:tc>
          <w:tcPr>
            <w:tcW w:w="5313" w:type="dxa"/>
            <w:gridSpan w:val="2"/>
            <w:vAlign w:val="bottom"/>
          </w:tcPr>
          <w:p w14:paraId="223D64F5" w14:textId="77777777" w:rsidR="009B0AD1" w:rsidRPr="00DC31D0" w:rsidRDefault="009B0AD1" w:rsidP="009B0AD1">
            <w:pPr>
              <w:spacing w:line="360" w:lineRule="auto"/>
              <w:ind w:left="300"/>
              <w:rPr>
                <w:b/>
                <w:sz w:val="24"/>
                <w:szCs w:val="24"/>
              </w:rPr>
            </w:pPr>
            <w:r>
              <w:rPr>
                <w:b/>
                <w:sz w:val="24"/>
                <w:szCs w:val="24"/>
              </w:rPr>
              <w:t>SYSTEM DESIGN</w:t>
            </w:r>
          </w:p>
        </w:tc>
        <w:tc>
          <w:tcPr>
            <w:tcW w:w="1957" w:type="dxa"/>
            <w:gridSpan w:val="3"/>
            <w:vAlign w:val="bottom"/>
          </w:tcPr>
          <w:p w14:paraId="2856CA78" w14:textId="03B40D4E" w:rsidR="009B0AD1" w:rsidRPr="00DC31D0" w:rsidRDefault="009B0AD1" w:rsidP="009B0AD1">
            <w:pPr>
              <w:spacing w:line="360" w:lineRule="auto"/>
              <w:ind w:left="720"/>
              <w:jc w:val="center"/>
              <w:rPr>
                <w:b/>
                <w:w w:val="99"/>
                <w:sz w:val="24"/>
                <w:szCs w:val="24"/>
              </w:rPr>
            </w:pPr>
            <w:r w:rsidRPr="00DC31D0">
              <w:rPr>
                <w:b/>
                <w:w w:val="99"/>
                <w:sz w:val="24"/>
                <w:szCs w:val="24"/>
              </w:rPr>
              <w:t>1</w:t>
            </w:r>
            <w:r w:rsidR="00B040D9">
              <w:rPr>
                <w:b/>
                <w:w w:val="99"/>
                <w:sz w:val="24"/>
                <w:szCs w:val="24"/>
              </w:rPr>
              <w:t>4</w:t>
            </w:r>
          </w:p>
        </w:tc>
        <w:tc>
          <w:tcPr>
            <w:tcW w:w="30" w:type="dxa"/>
            <w:vAlign w:val="bottom"/>
          </w:tcPr>
          <w:p w14:paraId="24A231AA" w14:textId="77777777" w:rsidR="009B0AD1" w:rsidRPr="00DC31D0" w:rsidRDefault="009B0AD1" w:rsidP="00C207A9">
            <w:pPr>
              <w:rPr>
                <w:sz w:val="1"/>
                <w:szCs w:val="1"/>
              </w:rPr>
            </w:pPr>
          </w:p>
        </w:tc>
      </w:tr>
      <w:tr w:rsidR="009B0AD1" w:rsidRPr="00DC31D0" w14:paraId="5522F76E" w14:textId="77777777" w:rsidTr="00C207A9">
        <w:trPr>
          <w:trHeight w:val="276"/>
        </w:trPr>
        <w:tc>
          <w:tcPr>
            <w:tcW w:w="900" w:type="dxa"/>
            <w:gridSpan w:val="2"/>
            <w:vAlign w:val="bottom"/>
          </w:tcPr>
          <w:p w14:paraId="37C22C72" w14:textId="77777777" w:rsidR="009B0AD1" w:rsidRPr="00DC31D0" w:rsidRDefault="009B0AD1" w:rsidP="009B0AD1">
            <w:pPr>
              <w:spacing w:line="360" w:lineRule="auto"/>
              <w:jc w:val="center"/>
              <w:rPr>
                <w:sz w:val="24"/>
                <w:szCs w:val="24"/>
              </w:rPr>
            </w:pPr>
          </w:p>
        </w:tc>
        <w:tc>
          <w:tcPr>
            <w:tcW w:w="619" w:type="dxa"/>
            <w:vAlign w:val="bottom"/>
          </w:tcPr>
          <w:p w14:paraId="2F2FE928" w14:textId="77777777" w:rsidR="009B0AD1" w:rsidRPr="00DC31D0" w:rsidRDefault="009B0AD1" w:rsidP="009B0AD1">
            <w:pPr>
              <w:spacing w:line="360" w:lineRule="auto"/>
              <w:ind w:left="300"/>
            </w:pPr>
            <w:r w:rsidRPr="00DC31D0">
              <w:rPr>
                <w:w w:val="99"/>
                <w:sz w:val="24"/>
                <w:szCs w:val="24"/>
              </w:rPr>
              <w:t>3.1</w:t>
            </w:r>
          </w:p>
        </w:tc>
        <w:tc>
          <w:tcPr>
            <w:tcW w:w="4694" w:type="dxa"/>
            <w:vAlign w:val="bottom"/>
          </w:tcPr>
          <w:p w14:paraId="5C1071E8" w14:textId="77777777" w:rsidR="009B0AD1" w:rsidRPr="00DC31D0" w:rsidRDefault="009B0AD1" w:rsidP="009B0AD1">
            <w:pPr>
              <w:spacing w:line="360" w:lineRule="auto"/>
              <w:ind w:left="40"/>
            </w:pPr>
            <w:r>
              <w:rPr>
                <w:sz w:val="24"/>
                <w:szCs w:val="24"/>
              </w:rPr>
              <w:t>Generating selfie training data</w:t>
            </w:r>
          </w:p>
        </w:tc>
        <w:tc>
          <w:tcPr>
            <w:tcW w:w="1957" w:type="dxa"/>
            <w:gridSpan w:val="3"/>
            <w:vAlign w:val="bottom"/>
          </w:tcPr>
          <w:p w14:paraId="7DEEAAF8" w14:textId="1B801FED" w:rsidR="009B0AD1" w:rsidRPr="00DC31D0" w:rsidRDefault="009B0AD1" w:rsidP="009B0AD1">
            <w:pPr>
              <w:spacing w:line="360" w:lineRule="auto"/>
              <w:ind w:left="720"/>
              <w:jc w:val="center"/>
            </w:pPr>
            <w:r w:rsidRPr="00DC31D0">
              <w:rPr>
                <w:w w:val="99"/>
                <w:sz w:val="24"/>
                <w:szCs w:val="24"/>
              </w:rPr>
              <w:t>1</w:t>
            </w:r>
            <w:r w:rsidR="00B040D9">
              <w:rPr>
                <w:w w:val="99"/>
                <w:sz w:val="24"/>
                <w:szCs w:val="24"/>
              </w:rPr>
              <w:t>4</w:t>
            </w:r>
          </w:p>
        </w:tc>
        <w:tc>
          <w:tcPr>
            <w:tcW w:w="30" w:type="dxa"/>
            <w:vAlign w:val="bottom"/>
          </w:tcPr>
          <w:p w14:paraId="4821D631" w14:textId="77777777" w:rsidR="009B0AD1" w:rsidRPr="00DC31D0" w:rsidRDefault="009B0AD1" w:rsidP="00C207A9">
            <w:pPr>
              <w:rPr>
                <w:sz w:val="1"/>
                <w:szCs w:val="1"/>
              </w:rPr>
            </w:pPr>
          </w:p>
        </w:tc>
      </w:tr>
      <w:tr w:rsidR="009B0AD1" w:rsidRPr="00DC31D0" w14:paraId="0F93BF54" w14:textId="77777777" w:rsidTr="00C207A9">
        <w:trPr>
          <w:trHeight w:val="276"/>
        </w:trPr>
        <w:tc>
          <w:tcPr>
            <w:tcW w:w="900" w:type="dxa"/>
            <w:gridSpan w:val="2"/>
            <w:vAlign w:val="bottom"/>
          </w:tcPr>
          <w:p w14:paraId="397B2ACD" w14:textId="77777777" w:rsidR="009B0AD1" w:rsidRPr="00DC31D0" w:rsidRDefault="009B0AD1" w:rsidP="009B0AD1">
            <w:pPr>
              <w:spacing w:line="360" w:lineRule="auto"/>
              <w:jc w:val="center"/>
              <w:rPr>
                <w:sz w:val="24"/>
                <w:szCs w:val="24"/>
              </w:rPr>
            </w:pPr>
          </w:p>
        </w:tc>
        <w:tc>
          <w:tcPr>
            <w:tcW w:w="619" w:type="dxa"/>
            <w:vAlign w:val="bottom"/>
          </w:tcPr>
          <w:p w14:paraId="4525CD45" w14:textId="77777777" w:rsidR="009B0AD1" w:rsidRPr="00DC31D0" w:rsidRDefault="009B0AD1" w:rsidP="009B0AD1">
            <w:pPr>
              <w:spacing w:line="360" w:lineRule="auto"/>
              <w:ind w:left="300"/>
            </w:pPr>
            <w:r w:rsidRPr="00DC31D0">
              <w:rPr>
                <w:w w:val="99"/>
                <w:sz w:val="24"/>
                <w:szCs w:val="24"/>
              </w:rPr>
              <w:t>3.2</w:t>
            </w:r>
          </w:p>
        </w:tc>
        <w:tc>
          <w:tcPr>
            <w:tcW w:w="4694" w:type="dxa"/>
            <w:vAlign w:val="bottom"/>
          </w:tcPr>
          <w:p w14:paraId="56409EE4" w14:textId="77777777" w:rsidR="009B0AD1" w:rsidRPr="00DC31D0" w:rsidRDefault="009B0AD1" w:rsidP="009B0AD1">
            <w:pPr>
              <w:spacing w:line="360" w:lineRule="auto"/>
              <w:ind w:left="40"/>
            </w:pPr>
            <w:r>
              <w:rPr>
                <w:sz w:val="24"/>
                <w:szCs w:val="24"/>
              </w:rPr>
              <w:t>Detect faces and show boundary</w:t>
            </w:r>
          </w:p>
        </w:tc>
        <w:tc>
          <w:tcPr>
            <w:tcW w:w="1957" w:type="dxa"/>
            <w:gridSpan w:val="3"/>
            <w:vAlign w:val="bottom"/>
          </w:tcPr>
          <w:p w14:paraId="081C6DF8" w14:textId="74C1DA42" w:rsidR="009B0AD1" w:rsidRPr="00DC31D0" w:rsidRDefault="009B0AD1" w:rsidP="009B0AD1">
            <w:pPr>
              <w:spacing w:line="360" w:lineRule="auto"/>
              <w:ind w:left="720"/>
              <w:jc w:val="center"/>
            </w:pPr>
            <w:r w:rsidRPr="00DC31D0">
              <w:rPr>
                <w:w w:val="99"/>
                <w:sz w:val="24"/>
                <w:szCs w:val="24"/>
              </w:rPr>
              <w:t>1</w:t>
            </w:r>
            <w:r w:rsidR="00B040D9">
              <w:rPr>
                <w:w w:val="99"/>
                <w:sz w:val="24"/>
                <w:szCs w:val="24"/>
              </w:rPr>
              <w:t>6</w:t>
            </w:r>
          </w:p>
        </w:tc>
        <w:tc>
          <w:tcPr>
            <w:tcW w:w="30" w:type="dxa"/>
            <w:vAlign w:val="bottom"/>
          </w:tcPr>
          <w:p w14:paraId="45B36E1A" w14:textId="77777777" w:rsidR="009B0AD1" w:rsidRPr="00DC31D0" w:rsidRDefault="009B0AD1" w:rsidP="00C207A9">
            <w:pPr>
              <w:rPr>
                <w:sz w:val="1"/>
                <w:szCs w:val="1"/>
              </w:rPr>
            </w:pPr>
          </w:p>
        </w:tc>
      </w:tr>
      <w:tr w:rsidR="009B0AD1" w:rsidRPr="00DC31D0" w14:paraId="7C54A112" w14:textId="77777777" w:rsidTr="00C207A9">
        <w:trPr>
          <w:trHeight w:val="276"/>
        </w:trPr>
        <w:tc>
          <w:tcPr>
            <w:tcW w:w="900" w:type="dxa"/>
            <w:gridSpan w:val="2"/>
            <w:vAlign w:val="bottom"/>
          </w:tcPr>
          <w:p w14:paraId="321FB1DD" w14:textId="77777777" w:rsidR="009B0AD1" w:rsidRPr="00DC31D0" w:rsidRDefault="009B0AD1" w:rsidP="009B0AD1">
            <w:pPr>
              <w:spacing w:line="360" w:lineRule="auto"/>
              <w:jc w:val="center"/>
              <w:rPr>
                <w:sz w:val="24"/>
                <w:szCs w:val="24"/>
              </w:rPr>
            </w:pPr>
          </w:p>
        </w:tc>
        <w:tc>
          <w:tcPr>
            <w:tcW w:w="619" w:type="dxa"/>
            <w:vAlign w:val="bottom"/>
          </w:tcPr>
          <w:p w14:paraId="04F7358B" w14:textId="77777777" w:rsidR="009B0AD1" w:rsidRPr="00DC31D0" w:rsidRDefault="009B0AD1" w:rsidP="009B0AD1">
            <w:pPr>
              <w:spacing w:line="360" w:lineRule="auto"/>
              <w:ind w:left="300"/>
            </w:pPr>
            <w:r w:rsidRPr="00DC31D0">
              <w:rPr>
                <w:w w:val="99"/>
                <w:sz w:val="24"/>
                <w:szCs w:val="24"/>
              </w:rPr>
              <w:t>3.3</w:t>
            </w:r>
          </w:p>
        </w:tc>
        <w:tc>
          <w:tcPr>
            <w:tcW w:w="4694" w:type="dxa"/>
            <w:vAlign w:val="bottom"/>
          </w:tcPr>
          <w:p w14:paraId="1ACDC933" w14:textId="77777777" w:rsidR="009B0AD1" w:rsidRPr="00DC31D0" w:rsidRDefault="009B0AD1" w:rsidP="009B0AD1">
            <w:pPr>
              <w:spacing w:line="360" w:lineRule="auto"/>
              <w:ind w:left="40"/>
            </w:pPr>
            <w:r>
              <w:rPr>
                <w:sz w:val="24"/>
                <w:szCs w:val="24"/>
              </w:rPr>
              <w:t>Storing every tenth frame</w:t>
            </w:r>
          </w:p>
        </w:tc>
        <w:tc>
          <w:tcPr>
            <w:tcW w:w="1957" w:type="dxa"/>
            <w:gridSpan w:val="3"/>
            <w:vAlign w:val="bottom"/>
          </w:tcPr>
          <w:p w14:paraId="63AC69BD" w14:textId="20419C1D" w:rsidR="009B0AD1" w:rsidRPr="00DC31D0" w:rsidRDefault="009B0AD1" w:rsidP="009B0AD1">
            <w:pPr>
              <w:spacing w:line="360" w:lineRule="auto"/>
              <w:ind w:left="720"/>
              <w:jc w:val="center"/>
            </w:pPr>
            <w:r w:rsidRPr="00DC31D0">
              <w:rPr>
                <w:w w:val="99"/>
                <w:sz w:val="24"/>
                <w:szCs w:val="24"/>
              </w:rPr>
              <w:t>1</w:t>
            </w:r>
            <w:r w:rsidR="00341711">
              <w:rPr>
                <w:w w:val="99"/>
                <w:sz w:val="24"/>
                <w:szCs w:val="24"/>
              </w:rPr>
              <w:t>7</w:t>
            </w:r>
          </w:p>
        </w:tc>
        <w:tc>
          <w:tcPr>
            <w:tcW w:w="30" w:type="dxa"/>
            <w:vAlign w:val="bottom"/>
          </w:tcPr>
          <w:p w14:paraId="68616B0C" w14:textId="77777777" w:rsidR="009B0AD1" w:rsidRPr="00DC31D0" w:rsidRDefault="009B0AD1" w:rsidP="00C207A9">
            <w:pPr>
              <w:rPr>
                <w:sz w:val="1"/>
                <w:szCs w:val="1"/>
              </w:rPr>
            </w:pPr>
          </w:p>
        </w:tc>
      </w:tr>
      <w:tr w:rsidR="009B0AD1" w:rsidRPr="00DC31D0" w14:paraId="404E5290" w14:textId="77777777" w:rsidTr="00C207A9">
        <w:trPr>
          <w:trHeight w:val="276"/>
        </w:trPr>
        <w:tc>
          <w:tcPr>
            <w:tcW w:w="900" w:type="dxa"/>
            <w:gridSpan w:val="2"/>
            <w:vAlign w:val="bottom"/>
          </w:tcPr>
          <w:p w14:paraId="55B41717" w14:textId="77777777" w:rsidR="009B0AD1" w:rsidRPr="00DC31D0" w:rsidRDefault="009B0AD1" w:rsidP="009B0AD1">
            <w:pPr>
              <w:spacing w:line="360" w:lineRule="auto"/>
              <w:jc w:val="center"/>
              <w:rPr>
                <w:sz w:val="24"/>
                <w:szCs w:val="24"/>
              </w:rPr>
            </w:pPr>
          </w:p>
        </w:tc>
        <w:tc>
          <w:tcPr>
            <w:tcW w:w="5313" w:type="dxa"/>
            <w:gridSpan w:val="2"/>
            <w:vAlign w:val="bottom"/>
          </w:tcPr>
          <w:p w14:paraId="78E6A864" w14:textId="77777777" w:rsidR="009B0AD1" w:rsidRPr="00DC31D0" w:rsidRDefault="009B0AD1" w:rsidP="009B0AD1">
            <w:pPr>
              <w:spacing w:line="360" w:lineRule="auto"/>
              <w:ind w:left="300"/>
            </w:pPr>
            <w:r w:rsidRPr="00DC31D0">
              <w:rPr>
                <w:sz w:val="24"/>
                <w:szCs w:val="24"/>
              </w:rPr>
              <w:t xml:space="preserve">3.4 </w:t>
            </w:r>
            <w:r>
              <w:rPr>
                <w:sz w:val="24"/>
                <w:szCs w:val="24"/>
              </w:rPr>
              <w:t>To flatten the faces</w:t>
            </w:r>
          </w:p>
        </w:tc>
        <w:tc>
          <w:tcPr>
            <w:tcW w:w="1957" w:type="dxa"/>
            <w:gridSpan w:val="3"/>
            <w:vAlign w:val="bottom"/>
          </w:tcPr>
          <w:p w14:paraId="43D6F8C4" w14:textId="1FDC04E1" w:rsidR="009B0AD1" w:rsidRPr="00DC31D0" w:rsidRDefault="00341711" w:rsidP="009B0AD1">
            <w:pPr>
              <w:spacing w:line="360" w:lineRule="auto"/>
              <w:ind w:left="720"/>
              <w:jc w:val="center"/>
            </w:pPr>
            <w:r>
              <w:rPr>
                <w:w w:val="99"/>
                <w:sz w:val="24"/>
                <w:szCs w:val="24"/>
              </w:rPr>
              <w:t>19</w:t>
            </w:r>
          </w:p>
        </w:tc>
        <w:tc>
          <w:tcPr>
            <w:tcW w:w="30" w:type="dxa"/>
            <w:vAlign w:val="bottom"/>
          </w:tcPr>
          <w:p w14:paraId="29125B89" w14:textId="77777777" w:rsidR="009B0AD1" w:rsidRPr="00DC31D0" w:rsidRDefault="009B0AD1" w:rsidP="00C207A9">
            <w:pPr>
              <w:rPr>
                <w:sz w:val="1"/>
                <w:szCs w:val="1"/>
              </w:rPr>
            </w:pPr>
          </w:p>
        </w:tc>
      </w:tr>
      <w:tr w:rsidR="009B0AD1" w:rsidRPr="00DC31D0" w14:paraId="3E85F7F2" w14:textId="77777777" w:rsidTr="00C207A9">
        <w:trPr>
          <w:trHeight w:val="379"/>
        </w:trPr>
        <w:tc>
          <w:tcPr>
            <w:tcW w:w="900" w:type="dxa"/>
            <w:gridSpan w:val="2"/>
            <w:vAlign w:val="bottom"/>
          </w:tcPr>
          <w:p w14:paraId="17C23635" w14:textId="77777777" w:rsidR="009B0AD1" w:rsidRPr="00DC31D0" w:rsidRDefault="009B0AD1" w:rsidP="009B0AD1">
            <w:pPr>
              <w:spacing w:line="360" w:lineRule="auto"/>
              <w:ind w:right="140"/>
              <w:jc w:val="center"/>
            </w:pPr>
            <w:r w:rsidRPr="00DC31D0">
              <w:rPr>
                <w:b/>
                <w:bCs/>
                <w:w w:val="99"/>
                <w:sz w:val="24"/>
                <w:szCs w:val="24"/>
              </w:rPr>
              <w:t>4</w:t>
            </w:r>
          </w:p>
        </w:tc>
        <w:tc>
          <w:tcPr>
            <w:tcW w:w="5313" w:type="dxa"/>
            <w:gridSpan w:val="2"/>
            <w:vAlign w:val="bottom"/>
          </w:tcPr>
          <w:p w14:paraId="10A64535" w14:textId="77777777" w:rsidR="009B0AD1" w:rsidRPr="00DC31D0" w:rsidRDefault="009B0AD1" w:rsidP="009B0AD1">
            <w:pPr>
              <w:spacing w:line="360" w:lineRule="auto"/>
              <w:ind w:left="300"/>
            </w:pPr>
            <w:r>
              <w:rPr>
                <w:b/>
                <w:bCs/>
                <w:sz w:val="24"/>
                <w:szCs w:val="24"/>
              </w:rPr>
              <w:t>Algorithms</w:t>
            </w:r>
          </w:p>
        </w:tc>
        <w:tc>
          <w:tcPr>
            <w:tcW w:w="1957" w:type="dxa"/>
            <w:gridSpan w:val="3"/>
            <w:vAlign w:val="bottom"/>
          </w:tcPr>
          <w:p w14:paraId="55B9AD56" w14:textId="7B6FFE64" w:rsidR="009B0AD1" w:rsidRPr="00DC31D0" w:rsidRDefault="009B0AD1" w:rsidP="009B0AD1">
            <w:pPr>
              <w:spacing w:line="360" w:lineRule="auto"/>
              <w:ind w:left="720"/>
              <w:jc w:val="center"/>
            </w:pPr>
            <w:r w:rsidRPr="00DC31D0">
              <w:rPr>
                <w:b/>
                <w:bCs/>
                <w:w w:val="99"/>
                <w:sz w:val="24"/>
                <w:szCs w:val="24"/>
              </w:rPr>
              <w:t>2</w:t>
            </w:r>
            <w:r w:rsidR="002D0130">
              <w:rPr>
                <w:b/>
                <w:bCs/>
                <w:w w:val="99"/>
                <w:sz w:val="24"/>
                <w:szCs w:val="24"/>
              </w:rPr>
              <w:t>1</w:t>
            </w:r>
          </w:p>
        </w:tc>
        <w:tc>
          <w:tcPr>
            <w:tcW w:w="30" w:type="dxa"/>
            <w:vAlign w:val="bottom"/>
          </w:tcPr>
          <w:p w14:paraId="4F3BA717" w14:textId="77777777" w:rsidR="009B0AD1" w:rsidRPr="00DC31D0" w:rsidRDefault="009B0AD1" w:rsidP="00C207A9">
            <w:pPr>
              <w:rPr>
                <w:sz w:val="1"/>
                <w:szCs w:val="1"/>
              </w:rPr>
            </w:pPr>
          </w:p>
        </w:tc>
      </w:tr>
      <w:tr w:rsidR="009B0AD1" w:rsidRPr="00DC31D0" w14:paraId="338D2D8B" w14:textId="77777777" w:rsidTr="00C207A9">
        <w:trPr>
          <w:trHeight w:val="276"/>
        </w:trPr>
        <w:tc>
          <w:tcPr>
            <w:tcW w:w="900" w:type="dxa"/>
            <w:gridSpan w:val="2"/>
            <w:vAlign w:val="bottom"/>
          </w:tcPr>
          <w:p w14:paraId="3485C98B" w14:textId="77777777" w:rsidR="009B0AD1" w:rsidRPr="00DC31D0" w:rsidRDefault="009B0AD1" w:rsidP="009B0AD1">
            <w:pPr>
              <w:spacing w:line="360" w:lineRule="auto"/>
              <w:jc w:val="center"/>
              <w:rPr>
                <w:sz w:val="24"/>
                <w:szCs w:val="24"/>
              </w:rPr>
            </w:pPr>
          </w:p>
        </w:tc>
        <w:tc>
          <w:tcPr>
            <w:tcW w:w="619" w:type="dxa"/>
            <w:vAlign w:val="bottom"/>
          </w:tcPr>
          <w:p w14:paraId="0B91B00B" w14:textId="77777777" w:rsidR="009B0AD1" w:rsidRPr="00DC31D0" w:rsidRDefault="009B0AD1" w:rsidP="009B0AD1">
            <w:pPr>
              <w:spacing w:line="360" w:lineRule="auto"/>
              <w:ind w:left="300"/>
            </w:pPr>
            <w:r w:rsidRPr="00DC31D0">
              <w:rPr>
                <w:w w:val="99"/>
                <w:sz w:val="24"/>
                <w:szCs w:val="24"/>
              </w:rPr>
              <w:t>4.1</w:t>
            </w:r>
          </w:p>
        </w:tc>
        <w:tc>
          <w:tcPr>
            <w:tcW w:w="4694" w:type="dxa"/>
            <w:vAlign w:val="bottom"/>
          </w:tcPr>
          <w:p w14:paraId="6F1B419A" w14:textId="77777777" w:rsidR="009B0AD1" w:rsidRPr="00DC31D0" w:rsidRDefault="009B0AD1" w:rsidP="009B0AD1">
            <w:pPr>
              <w:spacing w:line="360" w:lineRule="auto"/>
              <w:ind w:left="40"/>
            </w:pPr>
            <w:r>
              <w:rPr>
                <w:sz w:val="24"/>
                <w:szCs w:val="24"/>
              </w:rPr>
              <w:t xml:space="preserve">KNN </w:t>
            </w:r>
          </w:p>
        </w:tc>
        <w:tc>
          <w:tcPr>
            <w:tcW w:w="1957" w:type="dxa"/>
            <w:gridSpan w:val="3"/>
            <w:vAlign w:val="bottom"/>
          </w:tcPr>
          <w:p w14:paraId="03B0A636" w14:textId="20C67858" w:rsidR="009B0AD1" w:rsidRPr="00DC31D0" w:rsidRDefault="009B0AD1" w:rsidP="009B0AD1">
            <w:pPr>
              <w:spacing w:line="360" w:lineRule="auto"/>
              <w:ind w:left="720"/>
              <w:jc w:val="center"/>
            </w:pPr>
            <w:r w:rsidRPr="00DC31D0">
              <w:rPr>
                <w:w w:val="99"/>
                <w:sz w:val="24"/>
                <w:szCs w:val="24"/>
              </w:rPr>
              <w:t>2</w:t>
            </w:r>
            <w:r w:rsidR="005569C5">
              <w:rPr>
                <w:w w:val="99"/>
                <w:sz w:val="24"/>
                <w:szCs w:val="24"/>
              </w:rPr>
              <w:t>1</w:t>
            </w:r>
          </w:p>
        </w:tc>
        <w:tc>
          <w:tcPr>
            <w:tcW w:w="30" w:type="dxa"/>
            <w:vAlign w:val="bottom"/>
          </w:tcPr>
          <w:p w14:paraId="2AE5236F" w14:textId="77777777" w:rsidR="009B0AD1" w:rsidRPr="00DC31D0" w:rsidRDefault="009B0AD1" w:rsidP="00C207A9">
            <w:pPr>
              <w:rPr>
                <w:sz w:val="1"/>
                <w:szCs w:val="1"/>
              </w:rPr>
            </w:pPr>
          </w:p>
        </w:tc>
      </w:tr>
      <w:tr w:rsidR="009B0AD1" w:rsidRPr="00DC31D0" w14:paraId="6BECDBD6" w14:textId="77777777" w:rsidTr="00C207A9">
        <w:trPr>
          <w:trHeight w:val="313"/>
        </w:trPr>
        <w:tc>
          <w:tcPr>
            <w:tcW w:w="900" w:type="dxa"/>
            <w:gridSpan w:val="2"/>
            <w:vAlign w:val="bottom"/>
          </w:tcPr>
          <w:p w14:paraId="4A190DA1" w14:textId="77777777" w:rsidR="009B0AD1" w:rsidRPr="00DC31D0" w:rsidRDefault="009B0AD1" w:rsidP="009B0AD1">
            <w:pPr>
              <w:spacing w:line="360" w:lineRule="auto"/>
              <w:jc w:val="center"/>
              <w:rPr>
                <w:sz w:val="24"/>
                <w:szCs w:val="24"/>
              </w:rPr>
            </w:pPr>
          </w:p>
        </w:tc>
        <w:tc>
          <w:tcPr>
            <w:tcW w:w="619" w:type="dxa"/>
            <w:vAlign w:val="bottom"/>
          </w:tcPr>
          <w:p w14:paraId="3E2CB50D" w14:textId="77777777" w:rsidR="009B0AD1" w:rsidRPr="00DC31D0" w:rsidRDefault="009B0AD1" w:rsidP="009B0AD1">
            <w:pPr>
              <w:spacing w:line="360" w:lineRule="auto"/>
              <w:ind w:left="300"/>
            </w:pPr>
            <w:r w:rsidRPr="00DC31D0">
              <w:rPr>
                <w:w w:val="99"/>
                <w:sz w:val="24"/>
                <w:szCs w:val="24"/>
              </w:rPr>
              <w:t>4.2</w:t>
            </w:r>
          </w:p>
        </w:tc>
        <w:tc>
          <w:tcPr>
            <w:tcW w:w="4694" w:type="dxa"/>
            <w:vAlign w:val="bottom"/>
          </w:tcPr>
          <w:p w14:paraId="542A8C36" w14:textId="77777777" w:rsidR="009B0AD1" w:rsidRPr="00DC31D0" w:rsidRDefault="009B0AD1" w:rsidP="009B0AD1">
            <w:pPr>
              <w:spacing w:line="360" w:lineRule="auto"/>
              <w:ind w:left="40"/>
            </w:pPr>
            <w:r>
              <w:rPr>
                <w:sz w:val="24"/>
                <w:szCs w:val="24"/>
              </w:rPr>
              <w:t>Euclidean Distance</w:t>
            </w:r>
          </w:p>
        </w:tc>
        <w:tc>
          <w:tcPr>
            <w:tcW w:w="1957" w:type="dxa"/>
            <w:gridSpan w:val="3"/>
            <w:vAlign w:val="bottom"/>
          </w:tcPr>
          <w:p w14:paraId="7F51E14F" w14:textId="7ECE3159" w:rsidR="009B0AD1" w:rsidRPr="00DC31D0" w:rsidRDefault="009B0AD1" w:rsidP="009B0AD1">
            <w:pPr>
              <w:spacing w:line="360" w:lineRule="auto"/>
              <w:ind w:left="720"/>
              <w:jc w:val="center"/>
            </w:pPr>
            <w:r w:rsidRPr="00DC31D0">
              <w:rPr>
                <w:w w:val="99"/>
                <w:sz w:val="24"/>
                <w:szCs w:val="24"/>
              </w:rPr>
              <w:t>2</w:t>
            </w:r>
            <w:r w:rsidR="005569C5">
              <w:rPr>
                <w:w w:val="99"/>
                <w:sz w:val="24"/>
                <w:szCs w:val="24"/>
              </w:rPr>
              <w:t>2</w:t>
            </w:r>
          </w:p>
        </w:tc>
        <w:tc>
          <w:tcPr>
            <w:tcW w:w="30" w:type="dxa"/>
            <w:vAlign w:val="bottom"/>
          </w:tcPr>
          <w:p w14:paraId="033D90E9" w14:textId="79037A18" w:rsidR="009B0AD1" w:rsidRPr="00DC31D0" w:rsidRDefault="005569C5" w:rsidP="00C207A9">
            <w:pPr>
              <w:rPr>
                <w:sz w:val="1"/>
                <w:szCs w:val="1"/>
              </w:rPr>
            </w:pPr>
            <w:r>
              <w:rPr>
                <w:sz w:val="1"/>
                <w:szCs w:val="1"/>
              </w:rPr>
              <w:t>2</w:t>
            </w:r>
          </w:p>
        </w:tc>
      </w:tr>
      <w:tr w:rsidR="009B0AD1" w:rsidRPr="00DC31D0" w14:paraId="4E92C170" w14:textId="77777777" w:rsidTr="00C207A9">
        <w:trPr>
          <w:trHeight w:val="439"/>
        </w:trPr>
        <w:tc>
          <w:tcPr>
            <w:tcW w:w="900" w:type="dxa"/>
            <w:gridSpan w:val="2"/>
            <w:vAlign w:val="bottom"/>
          </w:tcPr>
          <w:p w14:paraId="78BA8C7D" w14:textId="77777777" w:rsidR="009B0AD1" w:rsidRPr="00DC31D0" w:rsidRDefault="009B0AD1" w:rsidP="009B0AD1">
            <w:pPr>
              <w:spacing w:line="360" w:lineRule="auto"/>
              <w:jc w:val="center"/>
              <w:rPr>
                <w:sz w:val="24"/>
                <w:szCs w:val="24"/>
              </w:rPr>
            </w:pPr>
          </w:p>
        </w:tc>
        <w:tc>
          <w:tcPr>
            <w:tcW w:w="619" w:type="dxa"/>
            <w:vAlign w:val="bottom"/>
          </w:tcPr>
          <w:p w14:paraId="27AC8FF9" w14:textId="77777777" w:rsidR="009B0AD1" w:rsidRPr="00DC31D0" w:rsidRDefault="009B0AD1" w:rsidP="009B0AD1">
            <w:pPr>
              <w:spacing w:line="360" w:lineRule="auto"/>
              <w:ind w:left="300"/>
            </w:pPr>
            <w:r w:rsidRPr="00DC31D0">
              <w:rPr>
                <w:w w:val="99"/>
                <w:sz w:val="24"/>
                <w:szCs w:val="24"/>
              </w:rPr>
              <w:t>4.3</w:t>
            </w:r>
          </w:p>
        </w:tc>
        <w:tc>
          <w:tcPr>
            <w:tcW w:w="4694" w:type="dxa"/>
            <w:vAlign w:val="bottom"/>
          </w:tcPr>
          <w:p w14:paraId="221C00FA" w14:textId="77777777" w:rsidR="009B0AD1" w:rsidRPr="00DC31D0" w:rsidRDefault="009B0AD1" w:rsidP="009B0AD1">
            <w:pPr>
              <w:spacing w:line="360" w:lineRule="auto"/>
              <w:ind w:left="40"/>
            </w:pPr>
            <w:r>
              <w:rPr>
                <w:sz w:val="24"/>
                <w:szCs w:val="24"/>
              </w:rPr>
              <w:t>Matching of images</w:t>
            </w:r>
          </w:p>
        </w:tc>
        <w:tc>
          <w:tcPr>
            <w:tcW w:w="1957" w:type="dxa"/>
            <w:gridSpan w:val="3"/>
            <w:vAlign w:val="bottom"/>
          </w:tcPr>
          <w:p w14:paraId="275E2F2B" w14:textId="32C7D047" w:rsidR="009B0AD1" w:rsidRPr="00DC31D0" w:rsidRDefault="009B0AD1" w:rsidP="009B0AD1">
            <w:pPr>
              <w:spacing w:line="360" w:lineRule="auto"/>
              <w:ind w:left="720"/>
              <w:jc w:val="center"/>
            </w:pPr>
            <w:r w:rsidRPr="00DC31D0">
              <w:rPr>
                <w:w w:val="99"/>
                <w:sz w:val="24"/>
                <w:szCs w:val="24"/>
              </w:rPr>
              <w:t>2</w:t>
            </w:r>
            <w:r w:rsidR="005569C5">
              <w:rPr>
                <w:w w:val="99"/>
                <w:sz w:val="24"/>
                <w:szCs w:val="24"/>
              </w:rPr>
              <w:t>3</w:t>
            </w:r>
          </w:p>
        </w:tc>
        <w:tc>
          <w:tcPr>
            <w:tcW w:w="30" w:type="dxa"/>
            <w:vAlign w:val="bottom"/>
          </w:tcPr>
          <w:p w14:paraId="63444EE0" w14:textId="77777777" w:rsidR="009B0AD1" w:rsidRPr="00DC31D0" w:rsidRDefault="009B0AD1" w:rsidP="00C207A9">
            <w:pPr>
              <w:rPr>
                <w:sz w:val="1"/>
                <w:szCs w:val="1"/>
              </w:rPr>
            </w:pPr>
          </w:p>
        </w:tc>
      </w:tr>
      <w:tr w:rsidR="009B0AD1" w:rsidRPr="00DC31D0" w14:paraId="3BF5D715" w14:textId="77777777" w:rsidTr="00C207A9">
        <w:trPr>
          <w:trHeight w:val="313"/>
        </w:trPr>
        <w:tc>
          <w:tcPr>
            <w:tcW w:w="900" w:type="dxa"/>
            <w:gridSpan w:val="2"/>
            <w:vAlign w:val="bottom"/>
          </w:tcPr>
          <w:p w14:paraId="6F13CC43" w14:textId="77777777" w:rsidR="009B0AD1" w:rsidRPr="00DC31D0" w:rsidRDefault="009B0AD1" w:rsidP="009B0AD1">
            <w:pPr>
              <w:spacing w:line="360" w:lineRule="auto"/>
              <w:jc w:val="center"/>
              <w:rPr>
                <w:sz w:val="24"/>
                <w:szCs w:val="24"/>
              </w:rPr>
            </w:pPr>
          </w:p>
        </w:tc>
        <w:tc>
          <w:tcPr>
            <w:tcW w:w="619" w:type="dxa"/>
            <w:vAlign w:val="bottom"/>
          </w:tcPr>
          <w:p w14:paraId="659019BA" w14:textId="77777777" w:rsidR="009B0AD1" w:rsidRPr="00DC31D0" w:rsidRDefault="009B0AD1" w:rsidP="009B0AD1">
            <w:pPr>
              <w:spacing w:line="360" w:lineRule="auto"/>
              <w:ind w:left="300"/>
            </w:pPr>
            <w:r w:rsidRPr="00DC31D0">
              <w:rPr>
                <w:w w:val="99"/>
                <w:sz w:val="24"/>
                <w:szCs w:val="24"/>
              </w:rPr>
              <w:t>4.4</w:t>
            </w:r>
          </w:p>
        </w:tc>
        <w:tc>
          <w:tcPr>
            <w:tcW w:w="4694" w:type="dxa"/>
            <w:vAlign w:val="bottom"/>
          </w:tcPr>
          <w:p w14:paraId="6437EA48" w14:textId="77777777" w:rsidR="009B0AD1" w:rsidRPr="00DC31D0" w:rsidRDefault="009B0AD1" w:rsidP="009B0AD1">
            <w:pPr>
              <w:spacing w:line="360" w:lineRule="auto"/>
              <w:ind w:left="40"/>
            </w:pPr>
            <w:r>
              <w:rPr>
                <w:sz w:val="24"/>
                <w:szCs w:val="24"/>
              </w:rPr>
              <w:t>Parameters</w:t>
            </w:r>
          </w:p>
        </w:tc>
        <w:tc>
          <w:tcPr>
            <w:tcW w:w="1957" w:type="dxa"/>
            <w:gridSpan w:val="3"/>
            <w:vAlign w:val="bottom"/>
          </w:tcPr>
          <w:p w14:paraId="5023B3B5" w14:textId="4D349CF1" w:rsidR="009B0AD1" w:rsidRPr="00DC31D0" w:rsidRDefault="005569C5" w:rsidP="009B0AD1">
            <w:pPr>
              <w:spacing w:line="360" w:lineRule="auto"/>
              <w:ind w:left="720"/>
              <w:jc w:val="center"/>
            </w:pPr>
            <w:r>
              <w:rPr>
                <w:w w:val="99"/>
                <w:sz w:val="24"/>
                <w:szCs w:val="24"/>
              </w:rPr>
              <w:t>24</w:t>
            </w:r>
          </w:p>
        </w:tc>
        <w:tc>
          <w:tcPr>
            <w:tcW w:w="30" w:type="dxa"/>
            <w:vAlign w:val="bottom"/>
          </w:tcPr>
          <w:p w14:paraId="04B201A5" w14:textId="77777777" w:rsidR="009B0AD1" w:rsidRPr="00DC31D0" w:rsidRDefault="009B0AD1" w:rsidP="00C207A9">
            <w:pPr>
              <w:rPr>
                <w:sz w:val="1"/>
                <w:szCs w:val="1"/>
              </w:rPr>
            </w:pPr>
          </w:p>
        </w:tc>
      </w:tr>
      <w:tr w:rsidR="009B0AD1" w:rsidRPr="00DC31D0" w14:paraId="6BCB1940" w14:textId="77777777" w:rsidTr="00C207A9">
        <w:trPr>
          <w:trHeight w:val="313"/>
        </w:trPr>
        <w:tc>
          <w:tcPr>
            <w:tcW w:w="900" w:type="dxa"/>
            <w:gridSpan w:val="2"/>
            <w:vAlign w:val="bottom"/>
          </w:tcPr>
          <w:p w14:paraId="614906AF" w14:textId="77777777" w:rsidR="009B0AD1" w:rsidRPr="00DC31D0" w:rsidRDefault="009B0AD1" w:rsidP="009B0AD1">
            <w:pPr>
              <w:spacing w:line="360" w:lineRule="auto"/>
              <w:jc w:val="center"/>
              <w:rPr>
                <w:b/>
                <w:sz w:val="24"/>
                <w:szCs w:val="24"/>
              </w:rPr>
            </w:pPr>
            <w:r w:rsidRPr="00DC31D0">
              <w:rPr>
                <w:b/>
                <w:sz w:val="24"/>
                <w:szCs w:val="24"/>
              </w:rPr>
              <w:t>5</w:t>
            </w:r>
          </w:p>
        </w:tc>
        <w:tc>
          <w:tcPr>
            <w:tcW w:w="5313" w:type="dxa"/>
            <w:gridSpan w:val="2"/>
            <w:vAlign w:val="bottom"/>
          </w:tcPr>
          <w:p w14:paraId="49926168" w14:textId="77777777" w:rsidR="009B0AD1" w:rsidRPr="00DC31D0" w:rsidRDefault="009B0AD1" w:rsidP="009B0AD1">
            <w:pPr>
              <w:spacing w:line="360" w:lineRule="auto"/>
              <w:ind w:left="40"/>
              <w:rPr>
                <w:b/>
                <w:sz w:val="24"/>
                <w:szCs w:val="24"/>
              </w:rPr>
            </w:pPr>
            <w:r w:rsidRPr="00DC31D0">
              <w:rPr>
                <w:b/>
                <w:sz w:val="24"/>
                <w:szCs w:val="24"/>
              </w:rPr>
              <w:t xml:space="preserve">   </w:t>
            </w:r>
            <w:r>
              <w:rPr>
                <w:b/>
                <w:sz w:val="24"/>
                <w:szCs w:val="24"/>
              </w:rPr>
              <w:t>Test Plan</w:t>
            </w:r>
          </w:p>
        </w:tc>
        <w:tc>
          <w:tcPr>
            <w:tcW w:w="1957" w:type="dxa"/>
            <w:gridSpan w:val="3"/>
            <w:vAlign w:val="bottom"/>
          </w:tcPr>
          <w:p w14:paraId="0FAFB9F6" w14:textId="1122D95F" w:rsidR="009B0AD1" w:rsidRPr="00DC31D0" w:rsidRDefault="005569C5" w:rsidP="009B0AD1">
            <w:pPr>
              <w:spacing w:line="360" w:lineRule="auto"/>
              <w:ind w:left="720"/>
              <w:jc w:val="center"/>
              <w:rPr>
                <w:b/>
                <w:w w:val="99"/>
                <w:sz w:val="24"/>
                <w:szCs w:val="24"/>
              </w:rPr>
            </w:pPr>
            <w:r>
              <w:rPr>
                <w:b/>
                <w:w w:val="99"/>
                <w:sz w:val="24"/>
                <w:szCs w:val="24"/>
              </w:rPr>
              <w:t>25</w:t>
            </w:r>
          </w:p>
        </w:tc>
        <w:tc>
          <w:tcPr>
            <w:tcW w:w="30" w:type="dxa"/>
            <w:vAlign w:val="bottom"/>
          </w:tcPr>
          <w:p w14:paraId="637DCA69" w14:textId="77777777" w:rsidR="009B0AD1" w:rsidRPr="00DC31D0" w:rsidRDefault="009B0AD1" w:rsidP="00C207A9">
            <w:pPr>
              <w:rPr>
                <w:sz w:val="1"/>
                <w:szCs w:val="1"/>
              </w:rPr>
            </w:pPr>
          </w:p>
        </w:tc>
      </w:tr>
      <w:tr w:rsidR="009B0AD1" w:rsidRPr="00DC31D0" w14:paraId="474FD30B" w14:textId="77777777" w:rsidTr="00C207A9">
        <w:trPr>
          <w:trHeight w:val="276"/>
        </w:trPr>
        <w:tc>
          <w:tcPr>
            <w:tcW w:w="900" w:type="dxa"/>
            <w:gridSpan w:val="2"/>
            <w:vAlign w:val="bottom"/>
          </w:tcPr>
          <w:p w14:paraId="699496CC" w14:textId="77777777" w:rsidR="009B0AD1" w:rsidRPr="00DC31D0" w:rsidRDefault="009B0AD1" w:rsidP="009B0AD1">
            <w:pPr>
              <w:spacing w:line="360" w:lineRule="auto"/>
              <w:jc w:val="center"/>
              <w:rPr>
                <w:sz w:val="24"/>
                <w:szCs w:val="24"/>
              </w:rPr>
            </w:pPr>
          </w:p>
        </w:tc>
        <w:tc>
          <w:tcPr>
            <w:tcW w:w="619" w:type="dxa"/>
            <w:vAlign w:val="bottom"/>
          </w:tcPr>
          <w:p w14:paraId="0469F557" w14:textId="77777777" w:rsidR="009B0AD1" w:rsidRPr="00DC31D0" w:rsidRDefault="009B0AD1" w:rsidP="009B0AD1">
            <w:pPr>
              <w:spacing w:line="360" w:lineRule="auto"/>
              <w:ind w:left="300"/>
            </w:pPr>
            <w:r w:rsidRPr="00DC31D0">
              <w:rPr>
                <w:w w:val="99"/>
                <w:sz w:val="24"/>
                <w:szCs w:val="24"/>
              </w:rPr>
              <w:t>5.1</w:t>
            </w:r>
          </w:p>
        </w:tc>
        <w:tc>
          <w:tcPr>
            <w:tcW w:w="4694" w:type="dxa"/>
            <w:vAlign w:val="bottom"/>
          </w:tcPr>
          <w:p w14:paraId="6FF5CD4A" w14:textId="77777777" w:rsidR="009B0AD1" w:rsidRPr="00DC31D0" w:rsidRDefault="009B0AD1" w:rsidP="009B0AD1">
            <w:pPr>
              <w:spacing w:line="360" w:lineRule="auto"/>
              <w:ind w:left="40"/>
            </w:pPr>
            <w:r w:rsidRPr="00DC31D0">
              <w:rPr>
                <w:sz w:val="24"/>
                <w:szCs w:val="24"/>
              </w:rPr>
              <w:t>Introduction to Arduino Microcontroller</w:t>
            </w:r>
          </w:p>
        </w:tc>
        <w:tc>
          <w:tcPr>
            <w:tcW w:w="1957" w:type="dxa"/>
            <w:gridSpan w:val="3"/>
            <w:vAlign w:val="bottom"/>
          </w:tcPr>
          <w:p w14:paraId="43D1830C" w14:textId="01F6349E" w:rsidR="009B0AD1" w:rsidRPr="00DC31D0" w:rsidRDefault="005569C5" w:rsidP="009B0AD1">
            <w:pPr>
              <w:spacing w:line="360" w:lineRule="auto"/>
              <w:ind w:left="720"/>
              <w:jc w:val="center"/>
            </w:pPr>
            <w:r>
              <w:rPr>
                <w:w w:val="99"/>
                <w:sz w:val="24"/>
                <w:szCs w:val="24"/>
              </w:rPr>
              <w:t>26</w:t>
            </w:r>
          </w:p>
        </w:tc>
        <w:tc>
          <w:tcPr>
            <w:tcW w:w="30" w:type="dxa"/>
            <w:vAlign w:val="bottom"/>
          </w:tcPr>
          <w:p w14:paraId="579D443E" w14:textId="77777777" w:rsidR="009B0AD1" w:rsidRPr="00DC31D0" w:rsidRDefault="009B0AD1" w:rsidP="00C207A9">
            <w:pPr>
              <w:rPr>
                <w:sz w:val="1"/>
                <w:szCs w:val="1"/>
              </w:rPr>
            </w:pPr>
          </w:p>
        </w:tc>
      </w:tr>
      <w:tr w:rsidR="009B0AD1" w:rsidRPr="00DC31D0" w14:paraId="5240D840" w14:textId="77777777" w:rsidTr="00C207A9">
        <w:trPr>
          <w:trHeight w:val="276"/>
        </w:trPr>
        <w:tc>
          <w:tcPr>
            <w:tcW w:w="900" w:type="dxa"/>
            <w:gridSpan w:val="2"/>
            <w:vAlign w:val="bottom"/>
          </w:tcPr>
          <w:p w14:paraId="5C6022A3" w14:textId="77777777" w:rsidR="009B0AD1" w:rsidRPr="00DC31D0" w:rsidRDefault="009B0AD1" w:rsidP="009B0AD1">
            <w:pPr>
              <w:spacing w:line="360" w:lineRule="auto"/>
              <w:jc w:val="center"/>
              <w:rPr>
                <w:sz w:val="24"/>
                <w:szCs w:val="24"/>
              </w:rPr>
            </w:pPr>
          </w:p>
        </w:tc>
        <w:tc>
          <w:tcPr>
            <w:tcW w:w="619" w:type="dxa"/>
            <w:vAlign w:val="bottom"/>
          </w:tcPr>
          <w:p w14:paraId="6F1DB8A7" w14:textId="77777777" w:rsidR="009B0AD1" w:rsidRPr="00DC31D0" w:rsidRDefault="009B0AD1" w:rsidP="009B0AD1">
            <w:pPr>
              <w:spacing w:line="360" w:lineRule="auto"/>
              <w:ind w:left="300"/>
            </w:pPr>
            <w:r w:rsidRPr="00DC31D0">
              <w:rPr>
                <w:w w:val="99"/>
                <w:sz w:val="24"/>
                <w:szCs w:val="24"/>
              </w:rPr>
              <w:t>5.2</w:t>
            </w:r>
          </w:p>
        </w:tc>
        <w:tc>
          <w:tcPr>
            <w:tcW w:w="4694" w:type="dxa"/>
            <w:vAlign w:val="bottom"/>
          </w:tcPr>
          <w:p w14:paraId="6241DF05" w14:textId="77777777" w:rsidR="009B0AD1" w:rsidRPr="00DC31D0" w:rsidRDefault="009B0AD1" w:rsidP="009B0AD1">
            <w:pPr>
              <w:spacing w:line="360" w:lineRule="auto"/>
              <w:ind w:left="40"/>
            </w:pPr>
            <w:r w:rsidRPr="00DC31D0">
              <w:rPr>
                <w:sz w:val="24"/>
                <w:szCs w:val="24"/>
              </w:rPr>
              <w:t>Software tools</w:t>
            </w:r>
          </w:p>
        </w:tc>
        <w:tc>
          <w:tcPr>
            <w:tcW w:w="1957" w:type="dxa"/>
            <w:gridSpan w:val="3"/>
            <w:vAlign w:val="bottom"/>
          </w:tcPr>
          <w:p w14:paraId="1415A281" w14:textId="306575F9" w:rsidR="009B0AD1" w:rsidRPr="00DC31D0" w:rsidRDefault="005569C5" w:rsidP="009B0AD1">
            <w:pPr>
              <w:spacing w:line="360" w:lineRule="auto"/>
              <w:ind w:left="720"/>
              <w:jc w:val="center"/>
            </w:pPr>
            <w:r>
              <w:rPr>
                <w:w w:val="99"/>
                <w:sz w:val="24"/>
                <w:szCs w:val="24"/>
              </w:rPr>
              <w:t>26</w:t>
            </w:r>
          </w:p>
        </w:tc>
        <w:tc>
          <w:tcPr>
            <w:tcW w:w="30" w:type="dxa"/>
            <w:vAlign w:val="bottom"/>
          </w:tcPr>
          <w:p w14:paraId="1D07E09E" w14:textId="77777777" w:rsidR="009B0AD1" w:rsidRPr="00DC31D0" w:rsidRDefault="009B0AD1" w:rsidP="00C207A9">
            <w:pPr>
              <w:rPr>
                <w:sz w:val="1"/>
                <w:szCs w:val="1"/>
              </w:rPr>
            </w:pPr>
          </w:p>
        </w:tc>
      </w:tr>
      <w:tr w:rsidR="009B0AD1" w:rsidRPr="00DC31D0" w14:paraId="45D48F30" w14:textId="77777777" w:rsidTr="00C207A9">
        <w:trPr>
          <w:trHeight w:val="276"/>
        </w:trPr>
        <w:tc>
          <w:tcPr>
            <w:tcW w:w="900" w:type="dxa"/>
            <w:gridSpan w:val="2"/>
            <w:vAlign w:val="bottom"/>
          </w:tcPr>
          <w:p w14:paraId="1CB4FAB3" w14:textId="77777777" w:rsidR="009B0AD1" w:rsidRPr="00DC31D0" w:rsidRDefault="009B0AD1" w:rsidP="009B0AD1">
            <w:pPr>
              <w:spacing w:line="360" w:lineRule="auto"/>
              <w:jc w:val="center"/>
              <w:rPr>
                <w:sz w:val="24"/>
                <w:szCs w:val="24"/>
              </w:rPr>
            </w:pPr>
          </w:p>
        </w:tc>
        <w:tc>
          <w:tcPr>
            <w:tcW w:w="5313" w:type="dxa"/>
            <w:gridSpan w:val="2"/>
            <w:vAlign w:val="bottom"/>
          </w:tcPr>
          <w:p w14:paraId="66026AA2" w14:textId="77777777" w:rsidR="009B0AD1" w:rsidRPr="00DC31D0" w:rsidRDefault="009B0AD1" w:rsidP="009B0AD1">
            <w:pPr>
              <w:spacing w:line="360" w:lineRule="auto"/>
              <w:ind w:left="300"/>
            </w:pPr>
            <w:r w:rsidRPr="00DC31D0">
              <w:rPr>
                <w:sz w:val="24"/>
                <w:szCs w:val="24"/>
              </w:rPr>
              <w:t>5.3 ThingSpeak cloud registration</w:t>
            </w:r>
          </w:p>
        </w:tc>
        <w:tc>
          <w:tcPr>
            <w:tcW w:w="1957" w:type="dxa"/>
            <w:gridSpan w:val="3"/>
            <w:vAlign w:val="bottom"/>
          </w:tcPr>
          <w:p w14:paraId="05C1BF3E" w14:textId="1029FD4C" w:rsidR="009B0AD1" w:rsidRPr="00DC31D0" w:rsidRDefault="005569C5" w:rsidP="009B0AD1">
            <w:pPr>
              <w:spacing w:line="360" w:lineRule="auto"/>
              <w:ind w:left="720"/>
              <w:jc w:val="center"/>
            </w:pPr>
            <w:r>
              <w:rPr>
                <w:w w:val="99"/>
                <w:sz w:val="24"/>
                <w:szCs w:val="24"/>
              </w:rPr>
              <w:t>28</w:t>
            </w:r>
          </w:p>
        </w:tc>
        <w:tc>
          <w:tcPr>
            <w:tcW w:w="30" w:type="dxa"/>
            <w:vAlign w:val="bottom"/>
          </w:tcPr>
          <w:p w14:paraId="74D260B2" w14:textId="77777777" w:rsidR="009B0AD1" w:rsidRPr="00DC31D0" w:rsidRDefault="009B0AD1" w:rsidP="00C207A9">
            <w:pPr>
              <w:rPr>
                <w:sz w:val="1"/>
                <w:szCs w:val="1"/>
              </w:rPr>
            </w:pPr>
          </w:p>
        </w:tc>
      </w:tr>
      <w:tr w:rsidR="009B0AD1" w:rsidRPr="00DC31D0" w14:paraId="3FAEF487" w14:textId="77777777" w:rsidTr="00C207A9">
        <w:trPr>
          <w:trHeight w:val="276"/>
        </w:trPr>
        <w:tc>
          <w:tcPr>
            <w:tcW w:w="900" w:type="dxa"/>
            <w:gridSpan w:val="2"/>
            <w:vAlign w:val="bottom"/>
          </w:tcPr>
          <w:p w14:paraId="06860E77" w14:textId="77777777" w:rsidR="009B0AD1" w:rsidRPr="00DC31D0" w:rsidRDefault="009B0AD1" w:rsidP="009B0AD1">
            <w:pPr>
              <w:spacing w:line="360" w:lineRule="auto"/>
              <w:jc w:val="center"/>
              <w:rPr>
                <w:sz w:val="24"/>
                <w:szCs w:val="24"/>
              </w:rPr>
            </w:pPr>
          </w:p>
        </w:tc>
        <w:tc>
          <w:tcPr>
            <w:tcW w:w="619" w:type="dxa"/>
            <w:vAlign w:val="bottom"/>
          </w:tcPr>
          <w:p w14:paraId="5FE59F87" w14:textId="77777777" w:rsidR="009B0AD1" w:rsidRPr="00DC31D0" w:rsidRDefault="009B0AD1" w:rsidP="009B0AD1">
            <w:pPr>
              <w:spacing w:line="360" w:lineRule="auto"/>
              <w:ind w:left="300"/>
            </w:pPr>
            <w:r w:rsidRPr="00DC31D0">
              <w:rPr>
                <w:w w:val="99"/>
                <w:sz w:val="24"/>
                <w:szCs w:val="24"/>
              </w:rPr>
              <w:t>5.4</w:t>
            </w:r>
          </w:p>
        </w:tc>
        <w:tc>
          <w:tcPr>
            <w:tcW w:w="4694" w:type="dxa"/>
            <w:vAlign w:val="bottom"/>
          </w:tcPr>
          <w:p w14:paraId="0725F602" w14:textId="77777777" w:rsidR="009B0AD1" w:rsidRPr="00DC31D0" w:rsidRDefault="009B0AD1" w:rsidP="009B0AD1">
            <w:pPr>
              <w:spacing w:line="360" w:lineRule="auto"/>
              <w:ind w:left="40"/>
            </w:pPr>
            <w:r w:rsidRPr="00DC31D0">
              <w:rPr>
                <w:sz w:val="24"/>
                <w:szCs w:val="24"/>
              </w:rPr>
              <w:t xml:space="preserve">Execution </w:t>
            </w:r>
          </w:p>
        </w:tc>
        <w:tc>
          <w:tcPr>
            <w:tcW w:w="1957" w:type="dxa"/>
            <w:gridSpan w:val="3"/>
            <w:vAlign w:val="bottom"/>
          </w:tcPr>
          <w:p w14:paraId="565B56C9" w14:textId="483F6F66" w:rsidR="009B0AD1" w:rsidRPr="00DC31D0" w:rsidRDefault="005569C5" w:rsidP="009B0AD1">
            <w:pPr>
              <w:spacing w:line="360" w:lineRule="auto"/>
              <w:ind w:left="720"/>
              <w:jc w:val="center"/>
            </w:pPr>
            <w:r>
              <w:rPr>
                <w:w w:val="99"/>
                <w:sz w:val="24"/>
                <w:szCs w:val="24"/>
              </w:rPr>
              <w:t>29</w:t>
            </w:r>
          </w:p>
        </w:tc>
        <w:tc>
          <w:tcPr>
            <w:tcW w:w="30" w:type="dxa"/>
            <w:vAlign w:val="bottom"/>
          </w:tcPr>
          <w:p w14:paraId="091D2F5F" w14:textId="77777777" w:rsidR="009B0AD1" w:rsidRPr="00DC31D0" w:rsidRDefault="009B0AD1" w:rsidP="00C207A9">
            <w:pPr>
              <w:rPr>
                <w:sz w:val="1"/>
                <w:szCs w:val="1"/>
              </w:rPr>
            </w:pPr>
          </w:p>
        </w:tc>
      </w:tr>
      <w:tr w:rsidR="009B0AD1" w:rsidRPr="00DC31D0" w14:paraId="75240524" w14:textId="77777777" w:rsidTr="00C207A9">
        <w:trPr>
          <w:trHeight w:val="313"/>
        </w:trPr>
        <w:tc>
          <w:tcPr>
            <w:tcW w:w="900" w:type="dxa"/>
            <w:gridSpan w:val="2"/>
            <w:vAlign w:val="bottom"/>
          </w:tcPr>
          <w:p w14:paraId="35E7AE8B" w14:textId="77777777" w:rsidR="009B0AD1" w:rsidRPr="00DC31D0" w:rsidRDefault="009B0AD1" w:rsidP="009B0AD1">
            <w:pPr>
              <w:spacing w:line="360" w:lineRule="auto"/>
              <w:jc w:val="center"/>
              <w:rPr>
                <w:sz w:val="24"/>
                <w:szCs w:val="24"/>
              </w:rPr>
            </w:pPr>
          </w:p>
        </w:tc>
        <w:tc>
          <w:tcPr>
            <w:tcW w:w="619" w:type="dxa"/>
            <w:vAlign w:val="bottom"/>
          </w:tcPr>
          <w:p w14:paraId="141FD9A0" w14:textId="77777777" w:rsidR="009B0AD1" w:rsidRPr="00DC31D0" w:rsidRDefault="009B0AD1" w:rsidP="009B0AD1">
            <w:pPr>
              <w:spacing w:line="360" w:lineRule="auto"/>
              <w:ind w:left="300"/>
            </w:pPr>
            <w:r w:rsidRPr="00DC31D0">
              <w:rPr>
                <w:w w:val="99"/>
                <w:sz w:val="24"/>
                <w:szCs w:val="24"/>
              </w:rPr>
              <w:t>5.5</w:t>
            </w:r>
          </w:p>
        </w:tc>
        <w:tc>
          <w:tcPr>
            <w:tcW w:w="4694" w:type="dxa"/>
            <w:vAlign w:val="bottom"/>
          </w:tcPr>
          <w:p w14:paraId="24EC7B69" w14:textId="77777777" w:rsidR="009B0AD1" w:rsidRPr="00DC31D0" w:rsidRDefault="009B0AD1" w:rsidP="009B0AD1">
            <w:pPr>
              <w:spacing w:line="360" w:lineRule="auto"/>
              <w:ind w:left="40"/>
            </w:pPr>
            <w:r w:rsidRPr="00DC31D0">
              <w:rPr>
                <w:sz w:val="24"/>
                <w:szCs w:val="24"/>
              </w:rPr>
              <w:t>Conclusion</w:t>
            </w:r>
          </w:p>
        </w:tc>
        <w:tc>
          <w:tcPr>
            <w:tcW w:w="1957" w:type="dxa"/>
            <w:gridSpan w:val="3"/>
            <w:vAlign w:val="bottom"/>
          </w:tcPr>
          <w:p w14:paraId="1F472C09" w14:textId="5EE18BC8" w:rsidR="009B0AD1" w:rsidRPr="00DC31D0" w:rsidRDefault="005569C5" w:rsidP="009B0AD1">
            <w:pPr>
              <w:spacing w:line="360" w:lineRule="auto"/>
              <w:ind w:left="720"/>
              <w:jc w:val="center"/>
            </w:pPr>
            <w:r>
              <w:rPr>
                <w:w w:val="99"/>
                <w:sz w:val="24"/>
                <w:szCs w:val="24"/>
              </w:rPr>
              <w:t>29</w:t>
            </w:r>
          </w:p>
        </w:tc>
        <w:tc>
          <w:tcPr>
            <w:tcW w:w="30" w:type="dxa"/>
            <w:vAlign w:val="bottom"/>
          </w:tcPr>
          <w:p w14:paraId="0871144A" w14:textId="77777777" w:rsidR="009B0AD1" w:rsidRPr="00DC31D0" w:rsidRDefault="009B0AD1" w:rsidP="00C207A9">
            <w:pPr>
              <w:rPr>
                <w:sz w:val="1"/>
                <w:szCs w:val="1"/>
              </w:rPr>
            </w:pPr>
          </w:p>
        </w:tc>
      </w:tr>
      <w:tr w:rsidR="009B0AD1" w:rsidRPr="00DC31D0" w14:paraId="2670530E" w14:textId="77777777" w:rsidTr="00C207A9">
        <w:trPr>
          <w:trHeight w:val="313"/>
        </w:trPr>
        <w:tc>
          <w:tcPr>
            <w:tcW w:w="900" w:type="dxa"/>
            <w:gridSpan w:val="2"/>
            <w:vAlign w:val="bottom"/>
          </w:tcPr>
          <w:p w14:paraId="01E62101" w14:textId="77777777" w:rsidR="009B0AD1" w:rsidRPr="00DC31D0" w:rsidRDefault="009B0AD1" w:rsidP="009B0AD1">
            <w:pPr>
              <w:spacing w:line="360" w:lineRule="auto"/>
              <w:jc w:val="center"/>
              <w:rPr>
                <w:b/>
                <w:sz w:val="24"/>
                <w:szCs w:val="24"/>
              </w:rPr>
            </w:pPr>
            <w:r w:rsidRPr="00DC31D0">
              <w:rPr>
                <w:b/>
                <w:sz w:val="24"/>
                <w:szCs w:val="24"/>
              </w:rPr>
              <w:t>6</w:t>
            </w:r>
          </w:p>
        </w:tc>
        <w:tc>
          <w:tcPr>
            <w:tcW w:w="5313" w:type="dxa"/>
            <w:gridSpan w:val="2"/>
            <w:vAlign w:val="bottom"/>
          </w:tcPr>
          <w:p w14:paraId="748CDEA1" w14:textId="77777777" w:rsidR="009B0AD1" w:rsidRPr="00DC31D0" w:rsidRDefault="009B0AD1" w:rsidP="009B0AD1">
            <w:pPr>
              <w:spacing w:line="360" w:lineRule="auto"/>
              <w:ind w:left="420"/>
              <w:rPr>
                <w:b/>
                <w:sz w:val="24"/>
                <w:szCs w:val="24"/>
              </w:rPr>
            </w:pPr>
            <w:r>
              <w:rPr>
                <w:b/>
                <w:sz w:val="24"/>
                <w:szCs w:val="24"/>
              </w:rPr>
              <w:t xml:space="preserve">Result and Performance Analysis </w:t>
            </w:r>
          </w:p>
        </w:tc>
        <w:tc>
          <w:tcPr>
            <w:tcW w:w="1957" w:type="dxa"/>
            <w:gridSpan w:val="3"/>
            <w:vAlign w:val="bottom"/>
          </w:tcPr>
          <w:p w14:paraId="5B45BA54" w14:textId="4C18908C" w:rsidR="009B0AD1" w:rsidRPr="00DC31D0" w:rsidRDefault="005569C5" w:rsidP="009B0AD1">
            <w:pPr>
              <w:spacing w:line="360" w:lineRule="auto"/>
              <w:ind w:left="720"/>
              <w:jc w:val="center"/>
              <w:rPr>
                <w:b/>
                <w:w w:val="99"/>
                <w:sz w:val="24"/>
                <w:szCs w:val="24"/>
              </w:rPr>
            </w:pPr>
            <w:r>
              <w:rPr>
                <w:b/>
                <w:w w:val="99"/>
                <w:sz w:val="24"/>
                <w:szCs w:val="24"/>
              </w:rPr>
              <w:t>30</w:t>
            </w:r>
          </w:p>
        </w:tc>
        <w:tc>
          <w:tcPr>
            <w:tcW w:w="30" w:type="dxa"/>
            <w:vAlign w:val="bottom"/>
          </w:tcPr>
          <w:p w14:paraId="1D0A1264" w14:textId="77777777" w:rsidR="009B0AD1" w:rsidRPr="00DC31D0" w:rsidRDefault="009B0AD1" w:rsidP="00C207A9">
            <w:pPr>
              <w:rPr>
                <w:sz w:val="1"/>
                <w:szCs w:val="1"/>
              </w:rPr>
            </w:pPr>
          </w:p>
        </w:tc>
      </w:tr>
      <w:tr w:rsidR="009B0AD1" w:rsidRPr="00DC31D0" w14:paraId="5217016A" w14:textId="77777777" w:rsidTr="00C207A9">
        <w:trPr>
          <w:trHeight w:val="313"/>
        </w:trPr>
        <w:tc>
          <w:tcPr>
            <w:tcW w:w="900" w:type="dxa"/>
            <w:gridSpan w:val="2"/>
            <w:vAlign w:val="bottom"/>
          </w:tcPr>
          <w:p w14:paraId="3E2F19ED" w14:textId="77777777" w:rsidR="009B0AD1" w:rsidRPr="00DC31D0" w:rsidRDefault="009B0AD1" w:rsidP="009B0AD1">
            <w:pPr>
              <w:spacing w:line="360" w:lineRule="auto"/>
              <w:jc w:val="center"/>
              <w:rPr>
                <w:sz w:val="24"/>
                <w:szCs w:val="24"/>
              </w:rPr>
            </w:pPr>
          </w:p>
        </w:tc>
        <w:tc>
          <w:tcPr>
            <w:tcW w:w="619" w:type="dxa"/>
            <w:vAlign w:val="bottom"/>
          </w:tcPr>
          <w:p w14:paraId="30026AC5" w14:textId="77777777" w:rsidR="009B0AD1" w:rsidRPr="00DC31D0" w:rsidRDefault="009B0AD1" w:rsidP="009B0AD1">
            <w:pPr>
              <w:spacing w:line="360" w:lineRule="auto"/>
              <w:ind w:left="300"/>
            </w:pPr>
            <w:r w:rsidRPr="00DC31D0">
              <w:rPr>
                <w:w w:val="99"/>
                <w:sz w:val="24"/>
                <w:szCs w:val="24"/>
              </w:rPr>
              <w:t>6.1</w:t>
            </w:r>
          </w:p>
        </w:tc>
        <w:tc>
          <w:tcPr>
            <w:tcW w:w="4694" w:type="dxa"/>
            <w:vAlign w:val="bottom"/>
          </w:tcPr>
          <w:p w14:paraId="67C6E0F4" w14:textId="77777777" w:rsidR="009B0AD1" w:rsidRPr="00DC31D0" w:rsidRDefault="009B0AD1" w:rsidP="009B0AD1">
            <w:pPr>
              <w:spacing w:line="360" w:lineRule="auto"/>
              <w:ind w:left="40"/>
            </w:pPr>
            <w:r w:rsidRPr="00DC31D0">
              <w:rPr>
                <w:sz w:val="24"/>
                <w:szCs w:val="24"/>
              </w:rPr>
              <w:t>Introduction</w:t>
            </w:r>
          </w:p>
        </w:tc>
        <w:tc>
          <w:tcPr>
            <w:tcW w:w="1957" w:type="dxa"/>
            <w:gridSpan w:val="3"/>
            <w:vAlign w:val="bottom"/>
          </w:tcPr>
          <w:p w14:paraId="53B0E53A" w14:textId="10C5EC4C" w:rsidR="009B0AD1" w:rsidRPr="00DC31D0" w:rsidRDefault="005569C5" w:rsidP="009B0AD1">
            <w:pPr>
              <w:spacing w:line="360" w:lineRule="auto"/>
              <w:ind w:left="720"/>
              <w:jc w:val="center"/>
            </w:pPr>
            <w:r>
              <w:rPr>
                <w:w w:val="99"/>
                <w:sz w:val="24"/>
                <w:szCs w:val="24"/>
              </w:rPr>
              <w:t>30</w:t>
            </w:r>
          </w:p>
        </w:tc>
        <w:tc>
          <w:tcPr>
            <w:tcW w:w="30" w:type="dxa"/>
            <w:vAlign w:val="bottom"/>
          </w:tcPr>
          <w:p w14:paraId="4456D430" w14:textId="77777777" w:rsidR="009B0AD1" w:rsidRPr="00DC31D0" w:rsidRDefault="009B0AD1" w:rsidP="00C207A9">
            <w:pPr>
              <w:rPr>
                <w:sz w:val="1"/>
                <w:szCs w:val="1"/>
              </w:rPr>
            </w:pPr>
          </w:p>
        </w:tc>
      </w:tr>
      <w:tr w:rsidR="009B0AD1" w:rsidRPr="00DC31D0" w14:paraId="6348E431" w14:textId="77777777" w:rsidTr="00C207A9">
        <w:trPr>
          <w:gridAfter w:val="2"/>
          <w:wAfter w:w="540" w:type="dxa"/>
          <w:trHeight w:val="313"/>
        </w:trPr>
        <w:tc>
          <w:tcPr>
            <w:tcW w:w="775" w:type="dxa"/>
            <w:vAlign w:val="bottom"/>
          </w:tcPr>
          <w:p w14:paraId="579E2064" w14:textId="77777777" w:rsidR="009B0AD1" w:rsidRPr="00DC31D0" w:rsidRDefault="009B0AD1" w:rsidP="009B0AD1">
            <w:pPr>
              <w:spacing w:line="360" w:lineRule="auto"/>
              <w:jc w:val="center"/>
              <w:rPr>
                <w:sz w:val="24"/>
                <w:szCs w:val="24"/>
              </w:rPr>
            </w:pPr>
          </w:p>
        </w:tc>
        <w:tc>
          <w:tcPr>
            <w:tcW w:w="744" w:type="dxa"/>
            <w:gridSpan w:val="2"/>
            <w:vAlign w:val="bottom"/>
          </w:tcPr>
          <w:p w14:paraId="684D70D8" w14:textId="77777777" w:rsidR="009B0AD1" w:rsidRPr="00DC31D0" w:rsidRDefault="009B0AD1" w:rsidP="009B0AD1">
            <w:pPr>
              <w:spacing w:line="360" w:lineRule="auto"/>
              <w:ind w:left="420"/>
            </w:pPr>
            <w:r w:rsidRPr="00DC31D0">
              <w:rPr>
                <w:w w:val="99"/>
                <w:sz w:val="24"/>
                <w:szCs w:val="24"/>
              </w:rPr>
              <w:t>6.2</w:t>
            </w:r>
          </w:p>
        </w:tc>
        <w:tc>
          <w:tcPr>
            <w:tcW w:w="5433" w:type="dxa"/>
            <w:gridSpan w:val="2"/>
            <w:vAlign w:val="bottom"/>
          </w:tcPr>
          <w:p w14:paraId="7DEF0A79" w14:textId="77777777" w:rsidR="009B0AD1" w:rsidRPr="00DC31D0" w:rsidRDefault="009B0AD1" w:rsidP="009B0AD1">
            <w:pPr>
              <w:spacing w:line="360" w:lineRule="auto"/>
              <w:ind w:left="40"/>
            </w:pPr>
            <w:r w:rsidRPr="00DC31D0">
              <w:rPr>
                <w:sz w:val="24"/>
                <w:szCs w:val="24"/>
              </w:rPr>
              <w:t>Design of Test Cases Scenarios &amp; Validation</w:t>
            </w:r>
          </w:p>
        </w:tc>
        <w:tc>
          <w:tcPr>
            <w:tcW w:w="708" w:type="dxa"/>
            <w:vAlign w:val="bottom"/>
          </w:tcPr>
          <w:p w14:paraId="5671B566" w14:textId="46541DB4" w:rsidR="009B0AD1" w:rsidRPr="00DC31D0" w:rsidRDefault="005569C5" w:rsidP="009B0AD1">
            <w:pPr>
              <w:spacing w:line="360" w:lineRule="auto"/>
              <w:jc w:val="right"/>
            </w:pPr>
            <w:r>
              <w:rPr>
                <w:sz w:val="24"/>
                <w:szCs w:val="24"/>
              </w:rPr>
              <w:t>31</w:t>
            </w:r>
          </w:p>
        </w:tc>
      </w:tr>
      <w:tr w:rsidR="009B0AD1" w:rsidRPr="00DC31D0" w14:paraId="69B89186" w14:textId="77777777" w:rsidTr="00C207A9">
        <w:trPr>
          <w:gridAfter w:val="2"/>
          <w:wAfter w:w="540" w:type="dxa"/>
          <w:trHeight w:val="398"/>
        </w:trPr>
        <w:tc>
          <w:tcPr>
            <w:tcW w:w="775" w:type="dxa"/>
            <w:vAlign w:val="bottom"/>
          </w:tcPr>
          <w:p w14:paraId="7E671958" w14:textId="77777777" w:rsidR="009B0AD1" w:rsidRPr="00DC31D0" w:rsidRDefault="009B0AD1" w:rsidP="009B0AD1">
            <w:pPr>
              <w:spacing w:line="360" w:lineRule="auto"/>
              <w:jc w:val="center"/>
              <w:rPr>
                <w:sz w:val="24"/>
                <w:szCs w:val="24"/>
              </w:rPr>
            </w:pPr>
          </w:p>
        </w:tc>
        <w:tc>
          <w:tcPr>
            <w:tcW w:w="744" w:type="dxa"/>
            <w:gridSpan w:val="2"/>
            <w:vAlign w:val="bottom"/>
          </w:tcPr>
          <w:p w14:paraId="5444343D" w14:textId="77777777" w:rsidR="009B0AD1" w:rsidRPr="00DC31D0" w:rsidRDefault="009B0AD1" w:rsidP="009B0AD1">
            <w:pPr>
              <w:spacing w:line="360" w:lineRule="auto"/>
              <w:ind w:left="420"/>
            </w:pPr>
            <w:r w:rsidRPr="00DC31D0">
              <w:rPr>
                <w:w w:val="99"/>
                <w:sz w:val="24"/>
                <w:szCs w:val="24"/>
              </w:rPr>
              <w:t>6.3</w:t>
            </w:r>
          </w:p>
        </w:tc>
        <w:tc>
          <w:tcPr>
            <w:tcW w:w="5433" w:type="dxa"/>
            <w:gridSpan w:val="2"/>
            <w:vAlign w:val="bottom"/>
          </w:tcPr>
          <w:p w14:paraId="5794D7F5" w14:textId="77777777" w:rsidR="009B0AD1" w:rsidRPr="00DC31D0" w:rsidRDefault="009B0AD1" w:rsidP="009B0AD1">
            <w:pPr>
              <w:spacing w:line="360" w:lineRule="auto"/>
              <w:ind w:left="40"/>
            </w:pPr>
            <w:r w:rsidRPr="00DC31D0">
              <w:rPr>
                <w:sz w:val="24"/>
                <w:szCs w:val="24"/>
              </w:rPr>
              <w:t>Conclusion</w:t>
            </w:r>
          </w:p>
        </w:tc>
        <w:tc>
          <w:tcPr>
            <w:tcW w:w="708" w:type="dxa"/>
            <w:vAlign w:val="bottom"/>
          </w:tcPr>
          <w:p w14:paraId="042DBD01" w14:textId="3B1C7929" w:rsidR="009B0AD1" w:rsidRPr="00DC31D0" w:rsidRDefault="005569C5" w:rsidP="009B0AD1">
            <w:pPr>
              <w:spacing w:line="360" w:lineRule="auto"/>
              <w:jc w:val="right"/>
            </w:pPr>
            <w:r>
              <w:rPr>
                <w:sz w:val="24"/>
                <w:szCs w:val="24"/>
              </w:rPr>
              <w:t>32</w:t>
            </w:r>
          </w:p>
        </w:tc>
      </w:tr>
      <w:tr w:rsidR="009B0AD1" w:rsidRPr="00DC31D0" w14:paraId="2E20858D" w14:textId="77777777" w:rsidTr="00C207A9">
        <w:trPr>
          <w:gridAfter w:val="2"/>
          <w:wAfter w:w="540" w:type="dxa"/>
          <w:trHeight w:val="398"/>
        </w:trPr>
        <w:tc>
          <w:tcPr>
            <w:tcW w:w="775" w:type="dxa"/>
            <w:vAlign w:val="bottom"/>
          </w:tcPr>
          <w:p w14:paraId="68B3AA6D" w14:textId="77777777" w:rsidR="009B0AD1" w:rsidRPr="00DC31D0" w:rsidRDefault="009B0AD1" w:rsidP="009B0AD1">
            <w:pPr>
              <w:spacing w:line="360" w:lineRule="auto"/>
              <w:jc w:val="center"/>
              <w:rPr>
                <w:b/>
                <w:sz w:val="24"/>
                <w:szCs w:val="24"/>
              </w:rPr>
            </w:pPr>
            <w:r w:rsidRPr="00DC31D0">
              <w:rPr>
                <w:b/>
                <w:sz w:val="24"/>
                <w:szCs w:val="24"/>
              </w:rPr>
              <w:t>7</w:t>
            </w:r>
          </w:p>
        </w:tc>
        <w:tc>
          <w:tcPr>
            <w:tcW w:w="6177" w:type="dxa"/>
            <w:gridSpan w:val="4"/>
            <w:vAlign w:val="bottom"/>
          </w:tcPr>
          <w:p w14:paraId="4F9E1540" w14:textId="77777777" w:rsidR="009B0AD1" w:rsidRPr="00DC31D0" w:rsidRDefault="009B0AD1" w:rsidP="009B0AD1">
            <w:pPr>
              <w:spacing w:line="360" w:lineRule="auto"/>
              <w:ind w:left="420"/>
              <w:rPr>
                <w:b/>
                <w:sz w:val="24"/>
                <w:szCs w:val="24"/>
              </w:rPr>
            </w:pPr>
            <w:r w:rsidRPr="00DC31D0">
              <w:rPr>
                <w:b/>
                <w:sz w:val="24"/>
                <w:szCs w:val="24"/>
              </w:rPr>
              <w:t xml:space="preserve">CONCLUSION </w:t>
            </w:r>
          </w:p>
        </w:tc>
        <w:tc>
          <w:tcPr>
            <w:tcW w:w="708" w:type="dxa"/>
            <w:vAlign w:val="bottom"/>
          </w:tcPr>
          <w:p w14:paraId="7EA2298A" w14:textId="6BA71D68" w:rsidR="009B0AD1" w:rsidRPr="00DC31D0" w:rsidRDefault="005569C5" w:rsidP="009B0AD1">
            <w:pPr>
              <w:spacing w:line="360" w:lineRule="auto"/>
              <w:jc w:val="right"/>
              <w:rPr>
                <w:b/>
                <w:sz w:val="24"/>
                <w:szCs w:val="24"/>
              </w:rPr>
            </w:pPr>
            <w:r>
              <w:rPr>
                <w:b/>
                <w:sz w:val="24"/>
                <w:szCs w:val="24"/>
              </w:rPr>
              <w:t>33</w:t>
            </w:r>
          </w:p>
        </w:tc>
      </w:tr>
      <w:tr w:rsidR="009B0AD1" w:rsidRPr="00DC31D0" w14:paraId="49A5B64A" w14:textId="77777777" w:rsidTr="00C207A9">
        <w:trPr>
          <w:gridAfter w:val="2"/>
          <w:wAfter w:w="540" w:type="dxa"/>
          <w:trHeight w:val="398"/>
        </w:trPr>
        <w:tc>
          <w:tcPr>
            <w:tcW w:w="775" w:type="dxa"/>
            <w:vAlign w:val="bottom"/>
          </w:tcPr>
          <w:p w14:paraId="30B033C9" w14:textId="77777777" w:rsidR="009B0AD1" w:rsidRPr="00DC31D0" w:rsidRDefault="009B0AD1" w:rsidP="009B0AD1">
            <w:pPr>
              <w:spacing w:line="360" w:lineRule="auto"/>
              <w:jc w:val="center"/>
              <w:rPr>
                <w:b/>
                <w:sz w:val="24"/>
                <w:szCs w:val="24"/>
              </w:rPr>
            </w:pPr>
            <w:r w:rsidRPr="00DC31D0">
              <w:rPr>
                <w:b/>
                <w:sz w:val="24"/>
                <w:szCs w:val="24"/>
              </w:rPr>
              <w:t>8</w:t>
            </w:r>
          </w:p>
        </w:tc>
        <w:tc>
          <w:tcPr>
            <w:tcW w:w="6177" w:type="dxa"/>
            <w:gridSpan w:val="4"/>
            <w:vAlign w:val="bottom"/>
          </w:tcPr>
          <w:p w14:paraId="72BF7D62" w14:textId="77777777" w:rsidR="009B0AD1" w:rsidRPr="00DC31D0" w:rsidRDefault="009B0AD1" w:rsidP="009B0AD1">
            <w:pPr>
              <w:spacing w:line="360" w:lineRule="auto"/>
              <w:ind w:left="420"/>
              <w:rPr>
                <w:b/>
                <w:sz w:val="24"/>
                <w:szCs w:val="24"/>
              </w:rPr>
            </w:pPr>
            <w:r w:rsidRPr="00DC31D0">
              <w:rPr>
                <w:b/>
                <w:sz w:val="24"/>
                <w:szCs w:val="24"/>
              </w:rPr>
              <w:t>REFERENCES</w:t>
            </w:r>
          </w:p>
        </w:tc>
        <w:tc>
          <w:tcPr>
            <w:tcW w:w="708" w:type="dxa"/>
            <w:vAlign w:val="bottom"/>
          </w:tcPr>
          <w:p w14:paraId="373A10DD" w14:textId="5A8107B1" w:rsidR="009B0AD1" w:rsidRPr="00DC31D0" w:rsidRDefault="005569C5" w:rsidP="009B0AD1">
            <w:pPr>
              <w:spacing w:line="360" w:lineRule="auto"/>
              <w:jc w:val="right"/>
              <w:rPr>
                <w:b/>
                <w:sz w:val="24"/>
                <w:szCs w:val="24"/>
              </w:rPr>
            </w:pPr>
            <w:r>
              <w:rPr>
                <w:b/>
                <w:sz w:val="24"/>
                <w:szCs w:val="24"/>
              </w:rPr>
              <w:t>37</w:t>
            </w:r>
          </w:p>
        </w:tc>
      </w:tr>
      <w:tr w:rsidR="009B0AD1" w:rsidRPr="00DC31D0" w14:paraId="5EAC36F2" w14:textId="77777777" w:rsidTr="00C207A9">
        <w:trPr>
          <w:gridAfter w:val="2"/>
          <w:wAfter w:w="540" w:type="dxa"/>
          <w:trHeight w:val="398"/>
        </w:trPr>
        <w:tc>
          <w:tcPr>
            <w:tcW w:w="775" w:type="dxa"/>
            <w:vAlign w:val="bottom"/>
          </w:tcPr>
          <w:p w14:paraId="754F2413" w14:textId="77777777" w:rsidR="009B0AD1" w:rsidRPr="00DC31D0" w:rsidRDefault="009B0AD1" w:rsidP="009B0AD1">
            <w:pPr>
              <w:spacing w:line="360" w:lineRule="auto"/>
              <w:jc w:val="center"/>
              <w:rPr>
                <w:b/>
                <w:sz w:val="24"/>
                <w:szCs w:val="24"/>
              </w:rPr>
            </w:pPr>
          </w:p>
        </w:tc>
        <w:tc>
          <w:tcPr>
            <w:tcW w:w="6177" w:type="dxa"/>
            <w:gridSpan w:val="4"/>
            <w:vAlign w:val="bottom"/>
          </w:tcPr>
          <w:p w14:paraId="7827DC05" w14:textId="77777777" w:rsidR="009B0AD1" w:rsidRPr="00DC31D0" w:rsidRDefault="009B0AD1" w:rsidP="009B0AD1">
            <w:pPr>
              <w:spacing w:line="360" w:lineRule="auto"/>
              <w:ind w:left="420"/>
            </w:pPr>
            <w:r w:rsidRPr="00DC31D0">
              <w:rPr>
                <w:b/>
                <w:bCs/>
                <w:sz w:val="24"/>
                <w:szCs w:val="24"/>
              </w:rPr>
              <w:t>APPENDI</w:t>
            </w:r>
            <w:r>
              <w:rPr>
                <w:b/>
                <w:bCs/>
                <w:sz w:val="24"/>
                <w:szCs w:val="24"/>
              </w:rPr>
              <w:t>CES</w:t>
            </w:r>
          </w:p>
        </w:tc>
        <w:tc>
          <w:tcPr>
            <w:tcW w:w="708" w:type="dxa"/>
          </w:tcPr>
          <w:p w14:paraId="2C30940B" w14:textId="39AADA41" w:rsidR="009B0AD1" w:rsidRPr="00DC31D0" w:rsidRDefault="005569C5" w:rsidP="009B0AD1">
            <w:pPr>
              <w:spacing w:line="360" w:lineRule="auto"/>
              <w:jc w:val="right"/>
            </w:pPr>
            <w:r>
              <w:rPr>
                <w:b/>
                <w:bCs/>
                <w:sz w:val="24"/>
                <w:szCs w:val="24"/>
              </w:rPr>
              <w:t>38</w:t>
            </w:r>
          </w:p>
        </w:tc>
      </w:tr>
      <w:tr w:rsidR="009B0AD1" w:rsidRPr="00DC31D0" w14:paraId="3BF216F1" w14:textId="77777777" w:rsidTr="00C207A9">
        <w:trPr>
          <w:gridAfter w:val="2"/>
          <w:wAfter w:w="540" w:type="dxa"/>
          <w:trHeight w:val="276"/>
        </w:trPr>
        <w:tc>
          <w:tcPr>
            <w:tcW w:w="775" w:type="dxa"/>
            <w:vAlign w:val="bottom"/>
          </w:tcPr>
          <w:p w14:paraId="0FC4D0A9" w14:textId="77777777" w:rsidR="009B0AD1" w:rsidRPr="00DC31D0" w:rsidRDefault="009B0AD1" w:rsidP="00C207A9">
            <w:pPr>
              <w:ind w:right="280"/>
              <w:jc w:val="center"/>
            </w:pPr>
          </w:p>
        </w:tc>
        <w:tc>
          <w:tcPr>
            <w:tcW w:w="6177" w:type="dxa"/>
            <w:gridSpan w:val="4"/>
            <w:vAlign w:val="bottom"/>
          </w:tcPr>
          <w:p w14:paraId="0C85A8B5" w14:textId="77777777" w:rsidR="009B0AD1" w:rsidRPr="00DC31D0" w:rsidRDefault="009B0AD1" w:rsidP="00C207A9"/>
        </w:tc>
        <w:tc>
          <w:tcPr>
            <w:tcW w:w="708" w:type="dxa"/>
          </w:tcPr>
          <w:p w14:paraId="7EA5DBE7" w14:textId="77777777" w:rsidR="009B0AD1" w:rsidRPr="00DC31D0" w:rsidRDefault="009B0AD1" w:rsidP="00C207A9">
            <w:pPr>
              <w:jc w:val="right"/>
            </w:pPr>
          </w:p>
        </w:tc>
      </w:tr>
      <w:tr w:rsidR="009B0AD1" w:rsidRPr="00DC31D0" w14:paraId="75E5E90F" w14:textId="77777777" w:rsidTr="00C207A9">
        <w:trPr>
          <w:gridAfter w:val="2"/>
          <w:wAfter w:w="540" w:type="dxa"/>
          <w:trHeight w:val="276"/>
        </w:trPr>
        <w:tc>
          <w:tcPr>
            <w:tcW w:w="775" w:type="dxa"/>
            <w:vAlign w:val="bottom"/>
          </w:tcPr>
          <w:p w14:paraId="5166F64A" w14:textId="77777777" w:rsidR="009B0AD1" w:rsidRPr="00DC31D0" w:rsidRDefault="009B0AD1" w:rsidP="00C207A9">
            <w:pPr>
              <w:jc w:val="center"/>
              <w:rPr>
                <w:sz w:val="24"/>
                <w:szCs w:val="24"/>
              </w:rPr>
            </w:pPr>
          </w:p>
        </w:tc>
        <w:tc>
          <w:tcPr>
            <w:tcW w:w="6177" w:type="dxa"/>
            <w:gridSpan w:val="4"/>
            <w:vAlign w:val="bottom"/>
          </w:tcPr>
          <w:p w14:paraId="76034D72" w14:textId="77777777" w:rsidR="009B0AD1" w:rsidRPr="00DC31D0" w:rsidRDefault="009B0AD1" w:rsidP="00C207A9">
            <w:pPr>
              <w:ind w:left="420"/>
            </w:pPr>
          </w:p>
        </w:tc>
        <w:tc>
          <w:tcPr>
            <w:tcW w:w="708" w:type="dxa"/>
            <w:vAlign w:val="bottom"/>
          </w:tcPr>
          <w:p w14:paraId="77BF0313" w14:textId="77777777" w:rsidR="009B0AD1" w:rsidRPr="00DC31D0" w:rsidRDefault="009B0AD1" w:rsidP="00C207A9">
            <w:pPr>
              <w:jc w:val="right"/>
            </w:pPr>
          </w:p>
        </w:tc>
      </w:tr>
    </w:tbl>
    <w:p w14:paraId="102AD9B7" w14:textId="77777777" w:rsidR="009B0AD1" w:rsidRDefault="009B0AD1" w:rsidP="009B0AD1"/>
    <w:p w14:paraId="619D6265" w14:textId="171CE8A4" w:rsidR="00740B2A" w:rsidRDefault="00740B2A">
      <w:pPr>
        <w:ind w:left="416"/>
        <w:rPr>
          <w:sz w:val="24"/>
          <w:szCs w:val="24"/>
        </w:rPr>
        <w:sectPr w:rsidR="00740B2A" w:rsidSect="00A924DB">
          <w:footerReference w:type="default" r:id="rId11"/>
          <w:pgSz w:w="11920" w:h="16840"/>
          <w:pgMar w:top="1260" w:right="1360" w:bottom="280" w:left="1240" w:header="0" w:footer="283" w:gutter="0"/>
          <w:pgNumType w:fmt="lowerRoman"/>
          <w:cols w:space="720"/>
          <w:docGrid w:linePitch="272"/>
        </w:sectPr>
      </w:pPr>
    </w:p>
    <w:p w14:paraId="6DD4AA9C" w14:textId="77777777" w:rsidR="00740B2A" w:rsidRDefault="00126616">
      <w:pPr>
        <w:spacing w:before="57"/>
        <w:ind w:left="2267"/>
        <w:rPr>
          <w:sz w:val="32"/>
          <w:szCs w:val="32"/>
        </w:rPr>
      </w:pPr>
      <w:r>
        <w:rPr>
          <w:b/>
          <w:sz w:val="32"/>
          <w:szCs w:val="32"/>
        </w:rPr>
        <w:lastRenderedPageBreak/>
        <w:t>LIST OF ABBREVIATIONS</w:t>
      </w:r>
    </w:p>
    <w:p w14:paraId="12A20E6C" w14:textId="77777777" w:rsidR="00740B2A" w:rsidRDefault="00740B2A">
      <w:pPr>
        <w:spacing w:before="7" w:line="180" w:lineRule="exact"/>
        <w:rPr>
          <w:sz w:val="19"/>
          <w:szCs w:val="19"/>
        </w:rPr>
      </w:pPr>
    </w:p>
    <w:p w14:paraId="6E100080" w14:textId="77777777" w:rsidR="00740B2A" w:rsidRDefault="00740B2A">
      <w:pPr>
        <w:spacing w:line="200" w:lineRule="exact"/>
      </w:pPr>
    </w:p>
    <w:p w14:paraId="76F02256" w14:textId="77777777" w:rsidR="00740B2A" w:rsidRDefault="00740B2A">
      <w:pPr>
        <w:spacing w:line="200" w:lineRule="exact"/>
      </w:pPr>
    </w:p>
    <w:p w14:paraId="7562368C" w14:textId="77777777" w:rsidR="00740B2A" w:rsidRDefault="00740B2A">
      <w:pPr>
        <w:spacing w:line="200" w:lineRule="exact"/>
      </w:pPr>
    </w:p>
    <w:p w14:paraId="53D39C0F" w14:textId="77777777" w:rsidR="00740B2A" w:rsidRDefault="00126616" w:rsidP="005569C5">
      <w:pPr>
        <w:spacing w:line="360" w:lineRule="auto"/>
        <w:ind w:left="846"/>
        <w:rPr>
          <w:sz w:val="24"/>
          <w:szCs w:val="24"/>
        </w:rPr>
      </w:pPr>
      <w:r>
        <w:rPr>
          <w:color w:val="202020"/>
          <w:sz w:val="24"/>
          <w:szCs w:val="24"/>
        </w:rPr>
        <w:t>BGR: Blue Green Red</w:t>
      </w:r>
    </w:p>
    <w:p w14:paraId="7816C762" w14:textId="77777777" w:rsidR="00740B2A" w:rsidRDefault="00740B2A" w:rsidP="005569C5">
      <w:pPr>
        <w:spacing w:before="2" w:line="360" w:lineRule="auto"/>
        <w:rPr>
          <w:sz w:val="14"/>
          <w:szCs w:val="14"/>
        </w:rPr>
      </w:pPr>
    </w:p>
    <w:p w14:paraId="53365B7E" w14:textId="395B50C2" w:rsidR="005569C5" w:rsidRPr="005569C5" w:rsidRDefault="00126616" w:rsidP="005569C5">
      <w:pPr>
        <w:spacing w:line="360" w:lineRule="auto"/>
        <w:ind w:left="846"/>
        <w:rPr>
          <w:sz w:val="24"/>
          <w:szCs w:val="24"/>
        </w:rPr>
      </w:pPr>
      <w:r>
        <w:rPr>
          <w:sz w:val="24"/>
          <w:szCs w:val="24"/>
        </w:rPr>
        <w:t>KNN:  K Nearest Neighbours</w:t>
      </w:r>
    </w:p>
    <w:p w14:paraId="691D6B76" w14:textId="77777777" w:rsidR="00740B2A" w:rsidRDefault="00126616" w:rsidP="005569C5">
      <w:pPr>
        <w:spacing w:line="360" w:lineRule="auto"/>
        <w:ind w:left="846"/>
        <w:rPr>
          <w:sz w:val="24"/>
          <w:szCs w:val="24"/>
        </w:rPr>
      </w:pPr>
      <w:r>
        <w:rPr>
          <w:sz w:val="24"/>
          <w:szCs w:val="24"/>
        </w:rPr>
        <w:t xml:space="preserve">Opencv: </w:t>
      </w:r>
      <w:r>
        <w:rPr>
          <w:color w:val="202020"/>
          <w:sz w:val="24"/>
          <w:szCs w:val="24"/>
        </w:rPr>
        <w:t>Open source computer vision</w:t>
      </w:r>
    </w:p>
    <w:p w14:paraId="28B0883A" w14:textId="77777777" w:rsidR="00740B2A" w:rsidRDefault="00740B2A" w:rsidP="005569C5">
      <w:pPr>
        <w:spacing w:before="7" w:line="360" w:lineRule="auto"/>
        <w:rPr>
          <w:sz w:val="13"/>
          <w:szCs w:val="13"/>
        </w:rPr>
      </w:pPr>
    </w:p>
    <w:p w14:paraId="1766E44D" w14:textId="77777777" w:rsidR="00740B2A" w:rsidRDefault="00126616" w:rsidP="005569C5">
      <w:pPr>
        <w:spacing w:line="360" w:lineRule="auto"/>
        <w:ind w:left="846"/>
        <w:rPr>
          <w:sz w:val="24"/>
          <w:szCs w:val="24"/>
        </w:rPr>
        <w:sectPr w:rsidR="00740B2A" w:rsidSect="00A924DB">
          <w:pgSz w:w="11920" w:h="16840"/>
          <w:pgMar w:top="1340" w:right="1380" w:bottom="280" w:left="1680" w:header="0" w:footer="283" w:gutter="0"/>
          <w:pgNumType w:fmt="lowerRoman"/>
          <w:cols w:space="720"/>
          <w:docGrid w:linePitch="272"/>
        </w:sectPr>
      </w:pPr>
      <w:r>
        <w:rPr>
          <w:color w:val="202020"/>
          <w:sz w:val="24"/>
          <w:szCs w:val="24"/>
        </w:rPr>
        <w:t>RGB: Red Green Blue</w:t>
      </w:r>
    </w:p>
    <w:p w14:paraId="6C7A967C" w14:textId="77777777" w:rsidR="006F2EBA" w:rsidRPr="00DC31D0" w:rsidRDefault="006F2EBA" w:rsidP="006F2EBA">
      <w:pPr>
        <w:autoSpaceDE w:val="0"/>
        <w:autoSpaceDN w:val="0"/>
        <w:spacing w:line="360" w:lineRule="auto"/>
        <w:ind w:left="284"/>
        <w:jc w:val="right"/>
      </w:pPr>
      <w:r w:rsidRPr="00DC31D0">
        <w:rPr>
          <w:b/>
          <w:bCs/>
          <w:noProof/>
          <w:sz w:val="28"/>
          <w:szCs w:val="28"/>
        </w:rPr>
        <w:lastRenderedPageBreak/>
        <mc:AlternateContent>
          <mc:Choice Requires="wps">
            <w:drawing>
              <wp:anchor distT="0" distB="0" distL="114300" distR="114300" simplePos="0" relativeHeight="251658240" behindDoc="0" locked="0" layoutInCell="1" allowOverlap="1" wp14:anchorId="199B7C7F" wp14:editId="7D03C762">
                <wp:simplePos x="0" y="0"/>
                <wp:positionH relativeFrom="column">
                  <wp:posOffset>-152400</wp:posOffset>
                </wp:positionH>
                <wp:positionV relativeFrom="paragraph">
                  <wp:posOffset>352425</wp:posOffset>
                </wp:positionV>
                <wp:extent cx="5448300" cy="0"/>
                <wp:effectExtent l="19050" t="19050" r="19050" b="19050"/>
                <wp:wrapNone/>
                <wp:docPr id="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BD52C6" id="AutoShape 16" o:spid="_x0000_s1026" type="#_x0000_t32" style="position:absolute;margin-left:-12pt;margin-top:27.75pt;width:429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" strokeweight="2.5pt">
                <v:shadow color="#868686"/>
              </v:shape>
            </w:pict>
          </mc:Fallback>
        </mc:AlternateContent>
      </w:r>
      <w:r w:rsidRPr="00DC31D0">
        <w:rPr>
          <w:b/>
          <w:bCs/>
          <w:sz w:val="28"/>
          <w:szCs w:val="28"/>
        </w:rPr>
        <w:t>LIST OF FIGURES</w:t>
      </w:r>
    </w:p>
    <w:tbl>
      <w:tblPr>
        <w:tblW w:w="5000" w:type="pct"/>
        <w:tblCellMar>
          <w:left w:w="0" w:type="dxa"/>
          <w:right w:w="0" w:type="dxa"/>
        </w:tblCellMar>
        <w:tblLook w:val="04A0" w:firstRow="1" w:lastRow="0" w:firstColumn="1" w:lastColumn="0" w:noHBand="0" w:noVBand="1"/>
      </w:tblPr>
      <w:tblGrid>
        <w:gridCol w:w="1224"/>
        <w:gridCol w:w="5543"/>
        <w:gridCol w:w="2093"/>
      </w:tblGrid>
      <w:tr w:rsidR="006F2EBA" w:rsidRPr="00DC31D0" w14:paraId="6A1097C6" w14:textId="77777777" w:rsidTr="00C207A9">
        <w:trPr>
          <w:trHeight w:val="281"/>
        </w:trPr>
        <w:tc>
          <w:tcPr>
            <w:tcW w:w="691" w:type="pct"/>
            <w:vAlign w:val="bottom"/>
          </w:tcPr>
          <w:p w14:paraId="35EC0BD5" w14:textId="77777777" w:rsidR="006F2EBA" w:rsidRPr="00DC31D0" w:rsidRDefault="006F2EBA" w:rsidP="00C207A9">
            <w:r w:rsidRPr="00DC31D0">
              <w:rPr>
                <w:b/>
                <w:bCs/>
                <w:sz w:val="24"/>
                <w:szCs w:val="24"/>
              </w:rPr>
              <w:t>FIG. NO</w:t>
            </w:r>
          </w:p>
        </w:tc>
        <w:tc>
          <w:tcPr>
            <w:tcW w:w="3128" w:type="pct"/>
            <w:vAlign w:val="bottom"/>
          </w:tcPr>
          <w:p w14:paraId="65AC83A9" w14:textId="77777777" w:rsidR="006F2EBA" w:rsidRDefault="006F2EBA" w:rsidP="006F2EBA">
            <w:pPr>
              <w:rPr>
                <w:b/>
                <w:bCs/>
                <w:sz w:val="24"/>
                <w:szCs w:val="24"/>
              </w:rPr>
            </w:pPr>
          </w:p>
          <w:p w14:paraId="3B8EBCBA" w14:textId="2643D1A6" w:rsidR="006F2EBA" w:rsidRPr="006F2EBA" w:rsidRDefault="006F2EBA" w:rsidP="006F2EBA">
            <w:pPr>
              <w:ind w:left="2040"/>
              <w:rPr>
                <w:b/>
                <w:bCs/>
                <w:sz w:val="24"/>
                <w:szCs w:val="24"/>
              </w:rPr>
            </w:pPr>
            <w:r w:rsidRPr="00DC31D0">
              <w:rPr>
                <w:b/>
                <w:bCs/>
                <w:sz w:val="24"/>
                <w:szCs w:val="24"/>
              </w:rPr>
              <w:t>FIG. NAME</w:t>
            </w:r>
          </w:p>
        </w:tc>
        <w:tc>
          <w:tcPr>
            <w:tcW w:w="1181" w:type="pct"/>
            <w:vAlign w:val="bottom"/>
          </w:tcPr>
          <w:p w14:paraId="6DEAF6F2" w14:textId="77777777" w:rsidR="006F2EBA" w:rsidRPr="00DC31D0" w:rsidRDefault="006F2EBA" w:rsidP="00C207A9">
            <w:pPr>
              <w:ind w:left="640"/>
              <w:jc w:val="center"/>
            </w:pPr>
            <w:r w:rsidRPr="00DC31D0">
              <w:rPr>
                <w:b/>
                <w:bCs/>
                <w:w w:val="97"/>
                <w:sz w:val="24"/>
                <w:szCs w:val="24"/>
              </w:rPr>
              <w:t>PAGE NO.</w:t>
            </w:r>
          </w:p>
        </w:tc>
      </w:tr>
    </w:tbl>
    <w:p w14:paraId="0033A224" w14:textId="77777777" w:rsidR="00740B2A" w:rsidRDefault="00740B2A">
      <w:pPr>
        <w:spacing w:before="4" w:line="120" w:lineRule="exact"/>
        <w:rPr>
          <w:sz w:val="13"/>
          <w:szCs w:val="13"/>
        </w:rPr>
      </w:pPr>
    </w:p>
    <w:p w14:paraId="57DFEA9C" w14:textId="77777777" w:rsidR="00740B2A" w:rsidRDefault="00740B2A">
      <w:pPr>
        <w:spacing w:line="200" w:lineRule="exact"/>
      </w:pPr>
    </w:p>
    <w:p w14:paraId="443850F8" w14:textId="3725CED1" w:rsidR="00740B2A" w:rsidRDefault="00740B2A">
      <w:pPr>
        <w:spacing w:line="200" w:lineRule="exact"/>
        <w:sectPr w:rsidR="00740B2A" w:rsidSect="00A924DB">
          <w:pgSz w:w="11920" w:h="16840"/>
          <w:pgMar w:top="1340" w:right="1380" w:bottom="280" w:left="1680" w:header="0" w:footer="283" w:gutter="0"/>
          <w:pgNumType w:fmt="lowerRoman"/>
          <w:cols w:space="720"/>
          <w:docGrid w:linePitch="272"/>
        </w:sectPr>
      </w:pPr>
    </w:p>
    <w:p w14:paraId="4FB8F8A6" w14:textId="122F19B9" w:rsidR="00394879" w:rsidRDefault="00394879" w:rsidP="00394879">
      <w:pPr>
        <w:ind w:left="481"/>
        <w:rPr>
          <w:sz w:val="24"/>
          <w:szCs w:val="24"/>
        </w:rPr>
      </w:pPr>
      <w:r>
        <w:rPr>
          <w:sz w:val="24"/>
          <w:szCs w:val="24"/>
        </w:rPr>
        <w:t>1.1</w:t>
      </w:r>
      <w:r>
        <w:rPr>
          <w:sz w:val="24"/>
          <w:szCs w:val="24"/>
        </w:rPr>
        <w:tab/>
      </w:r>
      <w:r>
        <w:rPr>
          <w:sz w:val="24"/>
          <w:szCs w:val="24"/>
        </w:rPr>
        <w:tab/>
        <w:t xml:space="preserve">          </w:t>
      </w:r>
      <w:r w:rsidR="00CD6B44">
        <w:rPr>
          <w:sz w:val="24"/>
          <w:szCs w:val="24"/>
        </w:rPr>
        <w:tab/>
      </w:r>
      <w:r>
        <w:rPr>
          <w:sz w:val="24"/>
          <w:szCs w:val="24"/>
        </w:rPr>
        <w:t>Example of the result</w:t>
      </w:r>
      <w:r>
        <w:rPr>
          <w:sz w:val="24"/>
          <w:szCs w:val="24"/>
        </w:rPr>
        <w:tab/>
      </w:r>
      <w:r>
        <w:rPr>
          <w:sz w:val="24"/>
          <w:szCs w:val="24"/>
        </w:rPr>
        <w:tab/>
      </w:r>
      <w:r>
        <w:rPr>
          <w:sz w:val="24"/>
          <w:szCs w:val="24"/>
        </w:rPr>
        <w:tab/>
      </w:r>
      <w:r>
        <w:rPr>
          <w:sz w:val="24"/>
          <w:szCs w:val="24"/>
        </w:rPr>
        <w:tab/>
      </w:r>
      <w:r w:rsidR="00CD6B44">
        <w:rPr>
          <w:sz w:val="24"/>
          <w:szCs w:val="24"/>
        </w:rPr>
        <w:tab/>
        <w:t>3</w:t>
      </w:r>
    </w:p>
    <w:p w14:paraId="40337C29" w14:textId="77777777" w:rsidR="00CD6B44" w:rsidRDefault="00CD6B44" w:rsidP="00394879">
      <w:pPr>
        <w:ind w:left="481"/>
        <w:rPr>
          <w:sz w:val="24"/>
          <w:szCs w:val="24"/>
        </w:rPr>
      </w:pPr>
    </w:p>
    <w:p w14:paraId="0627D37F" w14:textId="52461115" w:rsidR="00394879" w:rsidRDefault="00394879" w:rsidP="00394879">
      <w:pPr>
        <w:ind w:left="481"/>
        <w:rPr>
          <w:sz w:val="24"/>
          <w:szCs w:val="24"/>
        </w:rPr>
      </w:pPr>
      <w:r>
        <w:rPr>
          <w:sz w:val="24"/>
          <w:szCs w:val="24"/>
        </w:rPr>
        <w:t>1.2                                    Overview of the classifier</w:t>
      </w:r>
      <w:r w:rsidR="00CD6B44">
        <w:rPr>
          <w:sz w:val="24"/>
          <w:szCs w:val="24"/>
        </w:rPr>
        <w:tab/>
      </w:r>
      <w:r w:rsidR="00CD6B44">
        <w:rPr>
          <w:sz w:val="24"/>
          <w:szCs w:val="24"/>
        </w:rPr>
        <w:tab/>
      </w:r>
      <w:r w:rsidR="00CD6B44">
        <w:rPr>
          <w:sz w:val="24"/>
          <w:szCs w:val="24"/>
        </w:rPr>
        <w:tab/>
      </w:r>
      <w:r w:rsidR="00CD6B44">
        <w:rPr>
          <w:sz w:val="24"/>
          <w:szCs w:val="24"/>
        </w:rPr>
        <w:tab/>
        <w:t>5</w:t>
      </w:r>
    </w:p>
    <w:p w14:paraId="40E964C9" w14:textId="77777777" w:rsidR="00394879" w:rsidRDefault="00394879" w:rsidP="00394879">
      <w:pPr>
        <w:rPr>
          <w:sz w:val="14"/>
          <w:szCs w:val="14"/>
        </w:rPr>
      </w:pPr>
    </w:p>
    <w:p w14:paraId="54CC4EF5" w14:textId="076A8ADA" w:rsidR="00394879" w:rsidRDefault="00394879" w:rsidP="00394879">
      <w:pPr>
        <w:ind w:left="481"/>
        <w:rPr>
          <w:sz w:val="24"/>
          <w:szCs w:val="24"/>
        </w:rPr>
      </w:pPr>
      <w:r>
        <w:rPr>
          <w:sz w:val="24"/>
          <w:szCs w:val="24"/>
        </w:rPr>
        <w:t>2.1                                    BGR image of dog</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8</w:t>
      </w:r>
    </w:p>
    <w:p w14:paraId="3CFDE1F9" w14:textId="77777777" w:rsidR="00394879" w:rsidRDefault="00394879" w:rsidP="00394879">
      <w:pPr>
        <w:rPr>
          <w:sz w:val="13"/>
          <w:szCs w:val="13"/>
        </w:rPr>
      </w:pPr>
    </w:p>
    <w:p w14:paraId="72D2E68B" w14:textId="56773A57" w:rsidR="00394879" w:rsidRDefault="00394879" w:rsidP="00394879">
      <w:pPr>
        <w:ind w:left="481"/>
        <w:rPr>
          <w:sz w:val="24"/>
          <w:szCs w:val="24"/>
        </w:rPr>
      </w:pPr>
      <w:r>
        <w:rPr>
          <w:sz w:val="24"/>
          <w:szCs w:val="24"/>
        </w:rPr>
        <w:t>2.2                                   An RGB image of 100*100*100</w:t>
      </w:r>
      <w:r w:rsidR="00CD6B44">
        <w:rPr>
          <w:sz w:val="24"/>
          <w:szCs w:val="24"/>
        </w:rPr>
        <w:tab/>
      </w:r>
      <w:r w:rsidR="00CD6B44">
        <w:rPr>
          <w:sz w:val="24"/>
          <w:szCs w:val="24"/>
        </w:rPr>
        <w:tab/>
      </w:r>
      <w:r w:rsidR="00CD6B44">
        <w:rPr>
          <w:sz w:val="24"/>
          <w:szCs w:val="24"/>
        </w:rPr>
        <w:tab/>
        <w:t>9</w:t>
      </w:r>
    </w:p>
    <w:p w14:paraId="1FE36194" w14:textId="3705F37F" w:rsidR="00394879" w:rsidRDefault="00CD6B44" w:rsidP="00394879">
      <w:pPr>
        <w:rPr>
          <w:sz w:val="14"/>
          <w:szCs w:val="14"/>
        </w:rPr>
      </w:pPr>
      <w:r>
        <w:rPr>
          <w:sz w:val="14"/>
          <w:szCs w:val="14"/>
        </w:rPr>
        <w:tab/>
      </w:r>
    </w:p>
    <w:p w14:paraId="712320A3" w14:textId="1F98CF5C" w:rsidR="00394879" w:rsidRDefault="00394879" w:rsidP="00394879">
      <w:pPr>
        <w:ind w:left="481"/>
        <w:rPr>
          <w:sz w:val="24"/>
          <w:szCs w:val="24"/>
        </w:rPr>
      </w:pPr>
      <w:r>
        <w:rPr>
          <w:sz w:val="24"/>
          <w:szCs w:val="24"/>
        </w:rPr>
        <w:t>2.3                                   An RGB image of dog</w:t>
      </w:r>
      <w:r w:rsidR="00CD6B44">
        <w:rPr>
          <w:sz w:val="24"/>
          <w:szCs w:val="24"/>
        </w:rPr>
        <w:tab/>
      </w:r>
      <w:r w:rsidR="00CD6B44">
        <w:rPr>
          <w:sz w:val="24"/>
          <w:szCs w:val="24"/>
        </w:rPr>
        <w:tab/>
      </w:r>
      <w:r w:rsidR="00CD6B44">
        <w:rPr>
          <w:sz w:val="24"/>
          <w:szCs w:val="24"/>
        </w:rPr>
        <w:tab/>
      </w:r>
      <w:r w:rsidR="00CD6B44">
        <w:rPr>
          <w:sz w:val="24"/>
          <w:szCs w:val="24"/>
        </w:rPr>
        <w:tab/>
        <w:t>10</w:t>
      </w:r>
    </w:p>
    <w:p w14:paraId="6BA7FE0E" w14:textId="77777777" w:rsidR="00394879" w:rsidRDefault="00394879" w:rsidP="00394879">
      <w:pPr>
        <w:rPr>
          <w:sz w:val="13"/>
          <w:szCs w:val="13"/>
        </w:rPr>
      </w:pPr>
    </w:p>
    <w:p w14:paraId="26CA4E35" w14:textId="71D9F799" w:rsidR="00394879" w:rsidRDefault="00394879" w:rsidP="00394879">
      <w:pPr>
        <w:ind w:left="481"/>
        <w:rPr>
          <w:sz w:val="24"/>
          <w:szCs w:val="24"/>
        </w:rPr>
      </w:pPr>
      <w:r>
        <w:rPr>
          <w:sz w:val="24"/>
          <w:szCs w:val="24"/>
        </w:rPr>
        <w:t>2.4                                   Haar features</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12</w:t>
      </w:r>
    </w:p>
    <w:p w14:paraId="32DFE3B5" w14:textId="77777777" w:rsidR="00394879" w:rsidRDefault="00394879" w:rsidP="00394879">
      <w:pPr>
        <w:rPr>
          <w:sz w:val="13"/>
          <w:szCs w:val="13"/>
        </w:rPr>
      </w:pPr>
    </w:p>
    <w:p w14:paraId="522F602F" w14:textId="589760A7" w:rsidR="00394879" w:rsidRDefault="00394879" w:rsidP="00394879">
      <w:pPr>
        <w:ind w:left="481"/>
        <w:rPr>
          <w:sz w:val="24"/>
          <w:szCs w:val="24"/>
        </w:rPr>
      </w:pPr>
      <w:r>
        <w:rPr>
          <w:sz w:val="24"/>
          <w:szCs w:val="24"/>
        </w:rPr>
        <w:t>3.1                                   Code for capturing frames</w:t>
      </w:r>
      <w:r w:rsidR="00CD6B44">
        <w:rPr>
          <w:sz w:val="24"/>
          <w:szCs w:val="24"/>
        </w:rPr>
        <w:tab/>
      </w:r>
      <w:r w:rsidR="00CD6B44">
        <w:rPr>
          <w:sz w:val="24"/>
          <w:szCs w:val="24"/>
        </w:rPr>
        <w:tab/>
      </w:r>
      <w:r w:rsidR="00CD6B44">
        <w:rPr>
          <w:sz w:val="24"/>
          <w:szCs w:val="24"/>
        </w:rPr>
        <w:tab/>
      </w:r>
      <w:r w:rsidR="00CD6B44">
        <w:rPr>
          <w:sz w:val="24"/>
          <w:szCs w:val="24"/>
        </w:rPr>
        <w:tab/>
        <w:t>16</w:t>
      </w:r>
    </w:p>
    <w:p w14:paraId="7E89C536" w14:textId="77777777" w:rsidR="00394879" w:rsidRDefault="00394879" w:rsidP="00394879">
      <w:pPr>
        <w:rPr>
          <w:sz w:val="14"/>
          <w:szCs w:val="14"/>
        </w:rPr>
      </w:pPr>
    </w:p>
    <w:p w14:paraId="065F962B" w14:textId="553F6D24" w:rsidR="00394879" w:rsidRDefault="00394879" w:rsidP="00394879">
      <w:pPr>
        <w:ind w:left="481"/>
        <w:rPr>
          <w:sz w:val="24"/>
          <w:szCs w:val="24"/>
        </w:rPr>
      </w:pPr>
      <w:r>
        <w:rPr>
          <w:sz w:val="24"/>
          <w:szCs w:val="24"/>
        </w:rPr>
        <w:t>3.2                                   Code for boundary box</w:t>
      </w:r>
      <w:r w:rsidR="00CD6B44">
        <w:rPr>
          <w:sz w:val="24"/>
          <w:szCs w:val="24"/>
        </w:rPr>
        <w:tab/>
      </w:r>
      <w:r w:rsidR="00CD6B44">
        <w:rPr>
          <w:sz w:val="24"/>
          <w:szCs w:val="24"/>
        </w:rPr>
        <w:tab/>
      </w:r>
      <w:r w:rsidR="00CD6B44">
        <w:rPr>
          <w:sz w:val="24"/>
          <w:szCs w:val="24"/>
        </w:rPr>
        <w:tab/>
      </w:r>
      <w:r w:rsidR="00CD6B44">
        <w:rPr>
          <w:sz w:val="24"/>
          <w:szCs w:val="24"/>
        </w:rPr>
        <w:tab/>
        <w:t>18</w:t>
      </w:r>
    </w:p>
    <w:p w14:paraId="1C109251" w14:textId="77777777" w:rsidR="00394879" w:rsidRDefault="00394879" w:rsidP="00394879">
      <w:pPr>
        <w:rPr>
          <w:sz w:val="13"/>
          <w:szCs w:val="13"/>
        </w:rPr>
      </w:pPr>
    </w:p>
    <w:p w14:paraId="18C0C5AC" w14:textId="4DD5AC36" w:rsidR="00394879" w:rsidRDefault="00394879" w:rsidP="00CD6B44">
      <w:pPr>
        <w:ind w:left="481"/>
        <w:rPr>
          <w:sz w:val="24"/>
          <w:szCs w:val="24"/>
        </w:rPr>
      </w:pPr>
      <w:r>
        <w:rPr>
          <w:sz w:val="24"/>
          <w:szCs w:val="24"/>
        </w:rPr>
        <w:t>3.3                                   Code for cropping face</w:t>
      </w:r>
      <w:r w:rsidR="00CD6B44">
        <w:rPr>
          <w:sz w:val="24"/>
          <w:szCs w:val="24"/>
        </w:rPr>
        <w:tab/>
      </w:r>
      <w:r w:rsidR="00CD6B44">
        <w:rPr>
          <w:sz w:val="24"/>
          <w:szCs w:val="24"/>
        </w:rPr>
        <w:tab/>
      </w:r>
      <w:r w:rsidR="00CD6B44">
        <w:rPr>
          <w:sz w:val="24"/>
          <w:szCs w:val="24"/>
        </w:rPr>
        <w:tab/>
      </w:r>
      <w:r w:rsidR="00CD6B44">
        <w:rPr>
          <w:sz w:val="24"/>
          <w:szCs w:val="24"/>
        </w:rPr>
        <w:tab/>
        <w:t>21</w:t>
      </w:r>
    </w:p>
    <w:p w14:paraId="366C1274" w14:textId="77777777" w:rsidR="00394879" w:rsidRDefault="00394879" w:rsidP="00394879">
      <w:pPr>
        <w:rPr>
          <w:sz w:val="13"/>
          <w:szCs w:val="13"/>
        </w:rPr>
      </w:pPr>
    </w:p>
    <w:p w14:paraId="6B0CC41B" w14:textId="2EA15DFD" w:rsidR="00394879" w:rsidRDefault="00394879" w:rsidP="00394879">
      <w:pPr>
        <w:ind w:left="481"/>
        <w:rPr>
          <w:sz w:val="24"/>
          <w:szCs w:val="24"/>
        </w:rPr>
      </w:pPr>
      <w:r>
        <w:rPr>
          <w:sz w:val="24"/>
          <w:szCs w:val="24"/>
        </w:rPr>
        <w:t>4.1                                   KNN algorithm</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22</w:t>
      </w:r>
    </w:p>
    <w:p w14:paraId="63CC2316" w14:textId="77777777" w:rsidR="00394879" w:rsidRDefault="00394879" w:rsidP="00394879">
      <w:pPr>
        <w:rPr>
          <w:sz w:val="13"/>
          <w:szCs w:val="13"/>
        </w:rPr>
      </w:pPr>
    </w:p>
    <w:p w14:paraId="296AF6C2" w14:textId="1ED09746" w:rsidR="00394879" w:rsidRDefault="00394879" w:rsidP="00394879">
      <w:pPr>
        <w:ind w:left="481"/>
        <w:rPr>
          <w:sz w:val="24"/>
          <w:szCs w:val="24"/>
        </w:rPr>
      </w:pPr>
      <w:r>
        <w:rPr>
          <w:sz w:val="24"/>
          <w:szCs w:val="24"/>
        </w:rPr>
        <w:t>4.2                                   Euclidean distance</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22</w:t>
      </w:r>
    </w:p>
    <w:p w14:paraId="07893C4F" w14:textId="77777777" w:rsidR="00394879" w:rsidRDefault="00394879" w:rsidP="00394879">
      <w:pPr>
        <w:rPr>
          <w:sz w:val="13"/>
          <w:szCs w:val="13"/>
        </w:rPr>
      </w:pPr>
    </w:p>
    <w:p w14:paraId="36DB4F48" w14:textId="0ABE45AE" w:rsidR="00394879" w:rsidRDefault="00394879" w:rsidP="00394879">
      <w:pPr>
        <w:ind w:left="481"/>
        <w:rPr>
          <w:sz w:val="24"/>
          <w:szCs w:val="24"/>
        </w:rPr>
      </w:pPr>
      <w:r>
        <w:rPr>
          <w:sz w:val="24"/>
          <w:szCs w:val="24"/>
        </w:rPr>
        <w:t>4.3                                   Euclidean image</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22</w:t>
      </w:r>
    </w:p>
    <w:p w14:paraId="167D59EC" w14:textId="77777777" w:rsidR="00394879" w:rsidRDefault="00394879" w:rsidP="00394879">
      <w:pPr>
        <w:rPr>
          <w:sz w:val="13"/>
          <w:szCs w:val="13"/>
        </w:rPr>
      </w:pPr>
    </w:p>
    <w:p w14:paraId="61EF6143" w14:textId="44591E1E" w:rsidR="00394879" w:rsidRDefault="00394879" w:rsidP="00394879">
      <w:pPr>
        <w:ind w:left="481"/>
        <w:rPr>
          <w:sz w:val="24"/>
          <w:szCs w:val="24"/>
        </w:rPr>
      </w:pPr>
      <w:r>
        <w:rPr>
          <w:sz w:val="24"/>
          <w:szCs w:val="24"/>
        </w:rPr>
        <w:t>4.4                                   Calculation</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23</w:t>
      </w:r>
    </w:p>
    <w:p w14:paraId="37733FD3" w14:textId="77777777" w:rsidR="00394879" w:rsidRDefault="00394879" w:rsidP="00394879">
      <w:pPr>
        <w:rPr>
          <w:sz w:val="13"/>
          <w:szCs w:val="13"/>
        </w:rPr>
      </w:pPr>
    </w:p>
    <w:p w14:paraId="5B645E7D" w14:textId="71EE37C1" w:rsidR="00394879" w:rsidRDefault="00394879" w:rsidP="00394879">
      <w:pPr>
        <w:ind w:left="481"/>
        <w:rPr>
          <w:sz w:val="24"/>
          <w:szCs w:val="24"/>
        </w:rPr>
      </w:pPr>
      <w:r>
        <w:rPr>
          <w:sz w:val="24"/>
          <w:szCs w:val="24"/>
        </w:rPr>
        <w:t>4.5                                   Haar classifier</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24</w:t>
      </w:r>
    </w:p>
    <w:p w14:paraId="3489BD46" w14:textId="77777777" w:rsidR="00394879" w:rsidRDefault="00394879" w:rsidP="00394879">
      <w:pPr>
        <w:rPr>
          <w:sz w:val="13"/>
          <w:szCs w:val="13"/>
        </w:rPr>
      </w:pPr>
    </w:p>
    <w:p w14:paraId="232EF46F" w14:textId="3D6D8307" w:rsidR="00394879" w:rsidRDefault="00394879" w:rsidP="00394879">
      <w:pPr>
        <w:ind w:left="481"/>
        <w:rPr>
          <w:sz w:val="24"/>
          <w:szCs w:val="24"/>
        </w:rPr>
      </w:pPr>
      <w:r>
        <w:rPr>
          <w:sz w:val="24"/>
          <w:szCs w:val="24"/>
        </w:rPr>
        <w:t>5.1                                   Mapping of name to list</w:t>
      </w:r>
      <w:r w:rsidR="00CD6B44">
        <w:rPr>
          <w:sz w:val="24"/>
          <w:szCs w:val="24"/>
        </w:rPr>
        <w:tab/>
      </w:r>
      <w:r w:rsidR="00CD6B44">
        <w:rPr>
          <w:sz w:val="24"/>
          <w:szCs w:val="24"/>
        </w:rPr>
        <w:tab/>
      </w:r>
      <w:r w:rsidR="00CD6B44">
        <w:rPr>
          <w:sz w:val="24"/>
          <w:szCs w:val="24"/>
        </w:rPr>
        <w:tab/>
      </w:r>
      <w:r w:rsidR="00CD6B44">
        <w:rPr>
          <w:sz w:val="24"/>
          <w:szCs w:val="24"/>
        </w:rPr>
        <w:tab/>
        <w:t>25</w:t>
      </w:r>
    </w:p>
    <w:p w14:paraId="5B63FD2C" w14:textId="77777777" w:rsidR="00394879" w:rsidRDefault="00394879" w:rsidP="00394879">
      <w:pPr>
        <w:rPr>
          <w:sz w:val="13"/>
          <w:szCs w:val="13"/>
        </w:rPr>
      </w:pPr>
    </w:p>
    <w:p w14:paraId="25F45954" w14:textId="59CDB593" w:rsidR="00394879" w:rsidRDefault="00394879" w:rsidP="00394879">
      <w:pPr>
        <w:ind w:left="481"/>
        <w:rPr>
          <w:sz w:val="24"/>
          <w:szCs w:val="24"/>
        </w:rPr>
      </w:pPr>
      <w:r>
        <w:rPr>
          <w:sz w:val="24"/>
          <w:szCs w:val="24"/>
        </w:rPr>
        <w:t>5.2                                   Passing training data</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26</w:t>
      </w:r>
    </w:p>
    <w:p w14:paraId="2A13A4EA" w14:textId="77777777" w:rsidR="00394879" w:rsidRDefault="00394879" w:rsidP="00394879">
      <w:pPr>
        <w:rPr>
          <w:sz w:val="13"/>
          <w:szCs w:val="13"/>
        </w:rPr>
      </w:pPr>
    </w:p>
    <w:p w14:paraId="4EAA5DBA" w14:textId="5695F7DE" w:rsidR="00394879" w:rsidRDefault="00394879" w:rsidP="00394879">
      <w:pPr>
        <w:ind w:left="481"/>
        <w:rPr>
          <w:sz w:val="24"/>
          <w:szCs w:val="24"/>
        </w:rPr>
      </w:pPr>
      <w:r>
        <w:rPr>
          <w:sz w:val="24"/>
          <w:szCs w:val="24"/>
        </w:rPr>
        <w:t>5.3                                   Euclidean code</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26</w:t>
      </w:r>
    </w:p>
    <w:p w14:paraId="78DA95AA" w14:textId="77777777" w:rsidR="00394879" w:rsidRDefault="00394879" w:rsidP="00394879">
      <w:pPr>
        <w:rPr>
          <w:sz w:val="13"/>
          <w:szCs w:val="13"/>
        </w:rPr>
      </w:pPr>
    </w:p>
    <w:p w14:paraId="74AC8694" w14:textId="1C13A5AC" w:rsidR="00394879" w:rsidRDefault="00394879" w:rsidP="00394879">
      <w:pPr>
        <w:ind w:left="481"/>
        <w:rPr>
          <w:sz w:val="24"/>
          <w:szCs w:val="24"/>
        </w:rPr>
      </w:pPr>
      <w:r>
        <w:rPr>
          <w:sz w:val="24"/>
          <w:szCs w:val="24"/>
        </w:rPr>
        <w:t>5.4                                   Passing test data</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28</w:t>
      </w:r>
    </w:p>
    <w:p w14:paraId="19B3C44B" w14:textId="77777777" w:rsidR="00394879" w:rsidRDefault="00394879" w:rsidP="00394879">
      <w:pPr>
        <w:rPr>
          <w:sz w:val="12"/>
          <w:szCs w:val="12"/>
        </w:rPr>
      </w:pPr>
    </w:p>
    <w:p w14:paraId="207E33B6" w14:textId="7BCB53BA" w:rsidR="00394879" w:rsidRDefault="00394879" w:rsidP="00394879">
      <w:pPr>
        <w:ind w:left="481"/>
        <w:rPr>
          <w:position w:val="-1"/>
          <w:sz w:val="24"/>
          <w:szCs w:val="24"/>
        </w:rPr>
      </w:pPr>
      <w:r>
        <w:rPr>
          <w:position w:val="-1"/>
          <w:sz w:val="24"/>
          <w:szCs w:val="24"/>
        </w:rPr>
        <w:t>5.5                                   Face with name and boundary</w:t>
      </w:r>
      <w:r w:rsidR="00CD6B44">
        <w:rPr>
          <w:position w:val="-1"/>
          <w:sz w:val="24"/>
          <w:szCs w:val="24"/>
        </w:rPr>
        <w:tab/>
      </w:r>
      <w:r w:rsidR="00CD6B44">
        <w:rPr>
          <w:position w:val="-1"/>
          <w:sz w:val="24"/>
          <w:szCs w:val="24"/>
        </w:rPr>
        <w:tab/>
      </w:r>
      <w:r w:rsidR="00CD6B44">
        <w:rPr>
          <w:position w:val="-1"/>
          <w:sz w:val="24"/>
          <w:szCs w:val="24"/>
        </w:rPr>
        <w:tab/>
        <w:t>29</w:t>
      </w:r>
    </w:p>
    <w:p w14:paraId="24928504" w14:textId="77777777" w:rsidR="00394879" w:rsidRDefault="00394879" w:rsidP="00394879">
      <w:pPr>
        <w:ind w:left="481"/>
        <w:rPr>
          <w:position w:val="-1"/>
          <w:sz w:val="24"/>
          <w:szCs w:val="24"/>
        </w:rPr>
      </w:pPr>
    </w:p>
    <w:p w14:paraId="2405B143" w14:textId="239898BA" w:rsidR="00394879" w:rsidRDefault="00394879" w:rsidP="00394879">
      <w:pPr>
        <w:tabs>
          <w:tab w:val="left" w:pos="2917"/>
        </w:tabs>
        <w:ind w:left="481"/>
        <w:rPr>
          <w:position w:val="-1"/>
          <w:sz w:val="24"/>
          <w:szCs w:val="24"/>
        </w:rPr>
      </w:pPr>
      <w:r>
        <w:rPr>
          <w:position w:val="-1"/>
          <w:sz w:val="24"/>
          <w:szCs w:val="24"/>
        </w:rPr>
        <w:t>6.1</w:t>
      </w:r>
      <w:r>
        <w:rPr>
          <w:position w:val="-1"/>
          <w:sz w:val="24"/>
          <w:szCs w:val="24"/>
        </w:rPr>
        <w:tab/>
      </w:r>
      <w:r>
        <w:rPr>
          <w:sz w:val="24"/>
          <w:szCs w:val="24"/>
        </w:rPr>
        <w:t>Test Result 1</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31</w:t>
      </w:r>
    </w:p>
    <w:p w14:paraId="096E23C5" w14:textId="4F78546F" w:rsidR="00394879" w:rsidRDefault="00394879" w:rsidP="00394879">
      <w:pPr>
        <w:tabs>
          <w:tab w:val="left" w:pos="2880"/>
        </w:tabs>
        <w:spacing w:line="276" w:lineRule="auto"/>
        <w:ind w:left="481"/>
        <w:rPr>
          <w:sz w:val="24"/>
          <w:szCs w:val="24"/>
        </w:rPr>
        <w:sectPr w:rsidR="00394879" w:rsidSect="00394879">
          <w:type w:val="continuous"/>
          <w:pgSz w:w="11920" w:h="16840"/>
          <w:pgMar w:top="1340" w:right="1380" w:bottom="280" w:left="1680" w:header="720" w:footer="720" w:gutter="0"/>
          <w:cols w:space="720"/>
        </w:sectPr>
      </w:pPr>
      <w:r>
        <w:rPr>
          <w:position w:val="-1"/>
          <w:sz w:val="24"/>
          <w:szCs w:val="24"/>
        </w:rPr>
        <w:t>6.2</w:t>
      </w:r>
      <w:r>
        <w:rPr>
          <w:position w:val="-1"/>
          <w:sz w:val="24"/>
          <w:szCs w:val="24"/>
        </w:rPr>
        <w:tab/>
        <w:t xml:space="preserve"> </w:t>
      </w:r>
      <w:r>
        <w:rPr>
          <w:sz w:val="24"/>
          <w:szCs w:val="24"/>
        </w:rPr>
        <w:t>Test Result 2</w:t>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r>
      <w:r w:rsidR="00CD6B44">
        <w:rPr>
          <w:sz w:val="24"/>
          <w:szCs w:val="24"/>
        </w:rPr>
        <w:tab/>
        <w:t>31</w:t>
      </w:r>
    </w:p>
    <w:p w14:paraId="09C4807C" w14:textId="77777777" w:rsidR="00740B2A" w:rsidRDefault="00126616" w:rsidP="00394879">
      <w:pPr>
        <w:spacing w:before="57"/>
        <w:ind w:right="3835"/>
        <w:rPr>
          <w:sz w:val="32"/>
          <w:szCs w:val="32"/>
        </w:rPr>
      </w:pPr>
      <w:r>
        <w:rPr>
          <w:b/>
          <w:sz w:val="32"/>
          <w:szCs w:val="32"/>
        </w:rPr>
        <w:lastRenderedPageBreak/>
        <w:t>ABSTRACT</w:t>
      </w:r>
    </w:p>
    <w:p w14:paraId="5281D782" w14:textId="77777777" w:rsidR="00740B2A" w:rsidRDefault="00740B2A">
      <w:pPr>
        <w:spacing w:before="7" w:line="160" w:lineRule="exact"/>
        <w:rPr>
          <w:sz w:val="17"/>
          <w:szCs w:val="17"/>
        </w:rPr>
      </w:pPr>
    </w:p>
    <w:p w14:paraId="5A35747C" w14:textId="77777777" w:rsidR="00740B2A" w:rsidRDefault="00126616">
      <w:pPr>
        <w:spacing w:line="360" w:lineRule="auto"/>
        <w:ind w:left="486" w:right="65"/>
        <w:jc w:val="both"/>
        <w:rPr>
          <w:sz w:val="24"/>
          <w:szCs w:val="24"/>
        </w:rPr>
      </w:pPr>
      <w:r>
        <w:rPr>
          <w:sz w:val="24"/>
          <w:szCs w:val="24"/>
        </w:rPr>
        <w:t>Face  Recognition  is  becoming  a  new  trend  in  the  security  authentication  systems. Modern FR systems can even detect, if the person is real (live) or not while doing face recognition,  preventing  the  systems  being  hacked  by  showing  the  picture  of  a  real person. I am sure, everyone wondered when Facebook implemented the auto-tagging technique. It identifies the person and tag him/her whenever you upload a picture. It is so  ef</w:t>
      </w:r>
      <w:r>
        <w:rPr>
          <w:rFonts w:ascii="Liberation Serif" w:eastAsia="Liberation Serif" w:hAnsi="Liberation Serif" w:cs="Liberation Serif"/>
          <w:sz w:val="24"/>
          <w:szCs w:val="24"/>
        </w:rPr>
        <w:t xml:space="preserve">ficient  that,  even when the  person’s  face  is occluded  or  the  picture  is taken  in </w:t>
      </w:r>
      <w:r>
        <w:rPr>
          <w:sz w:val="24"/>
          <w:szCs w:val="24"/>
        </w:rPr>
        <w:t>darkness,  it  tags  accurately.  All  these  successful  face  recognition  systems  are  the results  of recent  advancements  in  the  field  of computer  vision,  which  is  backed  by powerful deep learning algorithms. Let us explore one of such algorithms and see how we can implement a real time face recognition system using KNN algorithm.</w:t>
      </w:r>
    </w:p>
    <w:p w14:paraId="4FC2A637" w14:textId="77777777" w:rsidR="00740B2A" w:rsidRDefault="00126616">
      <w:pPr>
        <w:spacing w:before="4" w:line="360" w:lineRule="auto"/>
        <w:ind w:left="486" w:right="66"/>
        <w:jc w:val="both"/>
        <w:rPr>
          <w:sz w:val="24"/>
          <w:szCs w:val="24"/>
        </w:rPr>
        <w:sectPr w:rsidR="00740B2A" w:rsidSect="00A924DB">
          <w:footerReference w:type="default" r:id="rId12"/>
          <w:pgSz w:w="11920" w:h="16840"/>
          <w:pgMar w:top="1340" w:right="1320" w:bottom="280" w:left="1680" w:header="0" w:footer="283" w:gutter="0"/>
          <w:cols w:space="720"/>
          <w:docGrid w:linePitch="272"/>
        </w:sectPr>
      </w:pPr>
      <w:r>
        <w:rPr>
          <w:sz w:val="24"/>
          <w:szCs w:val="24"/>
        </w:rPr>
        <w:t>Face  recognition  can  be  done   in  two   ways.   Imagine   you  are  building  a   face recognition  system  for  an  enterprise.  One  way of doing  this  is  by  training  a  neural network model (preferably  ConvNetmodel),  which can classify faces accurately.  As you know for a classifier to be trained well, it needs millions of input data. Collecting that many images of   employees, is not feasible. So this method seldom works. The best way of solving this problem is by opting one-shot learning technique. One-shot learning  aims to  learn  information about object  categories  from one,  or only a  few, training images. The model still needs to be trained on millions of data, but the dataset can be any, but of the same domain. The pre-trained model that we are going to use in Haarcascade with opencv.</w:t>
      </w:r>
    </w:p>
    <w:p w14:paraId="796F7EC4" w14:textId="77777777" w:rsidR="00740B2A" w:rsidRDefault="00740B2A">
      <w:pPr>
        <w:spacing w:before="8" w:line="140" w:lineRule="exact"/>
        <w:rPr>
          <w:sz w:val="15"/>
          <w:szCs w:val="15"/>
        </w:rPr>
      </w:pPr>
    </w:p>
    <w:p w14:paraId="455F2FE5" w14:textId="77777777" w:rsidR="00740B2A" w:rsidRDefault="00740B2A">
      <w:pPr>
        <w:spacing w:line="200" w:lineRule="exact"/>
      </w:pPr>
    </w:p>
    <w:p w14:paraId="6FBD466B" w14:textId="77777777" w:rsidR="00740B2A" w:rsidRDefault="00740B2A">
      <w:pPr>
        <w:spacing w:line="200" w:lineRule="exact"/>
      </w:pPr>
    </w:p>
    <w:p w14:paraId="4B437C18" w14:textId="77777777" w:rsidR="00740B2A" w:rsidRDefault="00740B2A">
      <w:pPr>
        <w:spacing w:line="200" w:lineRule="exact"/>
      </w:pPr>
    </w:p>
    <w:p w14:paraId="76FC7D0E" w14:textId="77777777" w:rsidR="00740B2A" w:rsidRDefault="00740B2A">
      <w:pPr>
        <w:spacing w:line="200" w:lineRule="exact"/>
      </w:pPr>
    </w:p>
    <w:p w14:paraId="4F568835" w14:textId="77777777" w:rsidR="00740B2A" w:rsidRDefault="00740B2A">
      <w:pPr>
        <w:spacing w:line="200" w:lineRule="exact"/>
      </w:pPr>
    </w:p>
    <w:p w14:paraId="45B4387D" w14:textId="77777777" w:rsidR="00740B2A" w:rsidRDefault="00126616">
      <w:pPr>
        <w:spacing w:line="300" w:lineRule="exact"/>
        <w:ind w:left="441" w:right="-62"/>
        <w:rPr>
          <w:sz w:val="28"/>
          <w:szCs w:val="28"/>
        </w:rPr>
      </w:pPr>
      <w:r>
        <w:rPr>
          <w:b/>
          <w:position w:val="-1"/>
          <w:sz w:val="24"/>
          <w:szCs w:val="24"/>
        </w:rPr>
        <w:t xml:space="preserve">1.1 </w:t>
      </w:r>
      <w:r>
        <w:rPr>
          <w:b/>
          <w:w w:val="99"/>
          <w:position w:val="-1"/>
          <w:sz w:val="28"/>
          <w:szCs w:val="28"/>
        </w:rPr>
        <w:t>Introduction</w:t>
      </w:r>
    </w:p>
    <w:p w14:paraId="2DE7E815" w14:textId="77777777" w:rsidR="00740B2A" w:rsidRDefault="00126616">
      <w:pPr>
        <w:spacing w:before="59"/>
        <w:ind w:left="710"/>
        <w:rPr>
          <w:sz w:val="32"/>
          <w:szCs w:val="32"/>
        </w:rPr>
      </w:pPr>
      <w:r>
        <w:br w:type="column"/>
      </w:r>
      <w:r>
        <w:rPr>
          <w:b/>
          <w:sz w:val="32"/>
          <w:szCs w:val="32"/>
        </w:rPr>
        <w:t>Chapter 1</w:t>
      </w:r>
    </w:p>
    <w:p w14:paraId="34BF2AD9" w14:textId="77777777" w:rsidR="00740B2A" w:rsidRDefault="00740B2A">
      <w:pPr>
        <w:spacing w:before="9" w:line="160" w:lineRule="exact"/>
        <w:rPr>
          <w:sz w:val="17"/>
          <w:szCs w:val="17"/>
        </w:rPr>
      </w:pPr>
    </w:p>
    <w:p w14:paraId="24DB89AC" w14:textId="77777777" w:rsidR="00740B2A" w:rsidRDefault="00126616">
      <w:pPr>
        <w:rPr>
          <w:sz w:val="32"/>
          <w:szCs w:val="32"/>
        </w:rPr>
        <w:sectPr w:rsidR="00740B2A" w:rsidSect="00A924DB">
          <w:footerReference w:type="default" r:id="rId13"/>
          <w:pgSz w:w="12240" w:h="15840"/>
          <w:pgMar w:top="1380" w:right="1320" w:bottom="280" w:left="1720" w:header="0" w:footer="283" w:gutter="0"/>
          <w:pgNumType w:start="1"/>
          <w:cols w:num="2" w:space="720" w:equalWidth="0">
            <w:col w:w="2313" w:space="687"/>
            <w:col w:w="6200"/>
          </w:cols>
          <w:docGrid w:linePitch="272"/>
        </w:sectPr>
      </w:pPr>
      <w:r>
        <w:rPr>
          <w:b/>
          <w:w w:val="93"/>
          <w:sz w:val="32"/>
          <w:szCs w:val="32"/>
        </w:rPr>
        <w:t>INTRODUCTION</w:t>
      </w:r>
    </w:p>
    <w:p w14:paraId="153D3FDD" w14:textId="77777777" w:rsidR="00740B2A" w:rsidRDefault="00740B2A">
      <w:pPr>
        <w:spacing w:before="3" w:line="160" w:lineRule="exact"/>
        <w:rPr>
          <w:sz w:val="16"/>
          <w:szCs w:val="16"/>
        </w:rPr>
      </w:pPr>
    </w:p>
    <w:p w14:paraId="69C7B37C" w14:textId="77777777" w:rsidR="00740B2A" w:rsidRDefault="00126616">
      <w:pPr>
        <w:spacing w:line="359" w:lineRule="auto"/>
        <w:ind w:left="441" w:right="69"/>
        <w:jc w:val="both"/>
        <w:rPr>
          <w:sz w:val="24"/>
          <w:szCs w:val="24"/>
        </w:rPr>
      </w:pPr>
      <w:r>
        <w:rPr>
          <w:sz w:val="24"/>
          <w:szCs w:val="24"/>
        </w:rPr>
        <w:t>Machine learning is a subfield of Artificial Intelligence. The trends in advancement of AI pertains its success to the computation capabilities of the  modern day CPUs and GPUs which can run large datasets and give us results. The smart phones of today, without an exception have a selfie camera, which generally has a rectangular boundary around the face. The selfie camera has certain features, like it may display the age of the person, the gender of the person. The accuracy of the features displayed by the selfie camera depends on several factors.</w:t>
      </w:r>
    </w:p>
    <w:p w14:paraId="2D3D90B6" w14:textId="77777777" w:rsidR="00740B2A" w:rsidRDefault="00126616">
      <w:pPr>
        <w:spacing w:before="9" w:line="359" w:lineRule="auto"/>
        <w:ind w:left="441" w:right="65"/>
        <w:jc w:val="both"/>
        <w:rPr>
          <w:sz w:val="28"/>
          <w:szCs w:val="28"/>
        </w:rPr>
      </w:pPr>
      <w:r>
        <w:rPr>
          <w:sz w:val="24"/>
          <w:szCs w:val="24"/>
        </w:rPr>
        <w:t>Such  as  light,  angle,  beauty  mode  enabled  etc.  The  smart  phone  industry,  uses  a  pre- trained model to recognize the gender and age of the person. The pre-trained model uses deep learning to identify features using which it predicts the gender and age of the person based on identifying and analyzing facial features</w:t>
      </w:r>
      <w:r>
        <w:rPr>
          <w:w w:val="99"/>
          <w:sz w:val="28"/>
          <w:szCs w:val="28"/>
        </w:rPr>
        <w:t>.</w:t>
      </w:r>
    </w:p>
    <w:p w14:paraId="2DE568D7" w14:textId="77777777" w:rsidR="00740B2A" w:rsidRDefault="00126616">
      <w:pPr>
        <w:spacing w:before="14"/>
        <w:ind w:left="441" w:right="6052"/>
        <w:jc w:val="both"/>
        <w:rPr>
          <w:sz w:val="28"/>
          <w:szCs w:val="28"/>
        </w:rPr>
      </w:pPr>
      <w:r>
        <w:rPr>
          <w:b/>
          <w:sz w:val="24"/>
          <w:szCs w:val="24"/>
        </w:rPr>
        <w:t xml:space="preserve">1.2 </w:t>
      </w:r>
      <w:r>
        <w:rPr>
          <w:b/>
          <w:w w:val="99"/>
          <w:sz w:val="28"/>
          <w:szCs w:val="28"/>
        </w:rPr>
        <w:t>Problem</w:t>
      </w:r>
      <w:r>
        <w:rPr>
          <w:b/>
          <w:sz w:val="28"/>
          <w:szCs w:val="28"/>
        </w:rPr>
        <w:t xml:space="preserve"> </w:t>
      </w:r>
      <w:r>
        <w:rPr>
          <w:b/>
          <w:w w:val="99"/>
          <w:sz w:val="28"/>
          <w:szCs w:val="28"/>
        </w:rPr>
        <w:t>Statement</w:t>
      </w:r>
    </w:p>
    <w:p w14:paraId="54F3C7F6" w14:textId="77777777" w:rsidR="00740B2A" w:rsidRDefault="00740B2A">
      <w:pPr>
        <w:spacing w:before="7" w:line="140" w:lineRule="exact"/>
        <w:rPr>
          <w:sz w:val="15"/>
          <w:szCs w:val="15"/>
        </w:rPr>
      </w:pPr>
    </w:p>
    <w:p w14:paraId="274B09A0" w14:textId="77777777" w:rsidR="00740B2A" w:rsidRDefault="00126616">
      <w:pPr>
        <w:spacing w:line="359" w:lineRule="auto"/>
        <w:ind w:left="441" w:right="68"/>
        <w:jc w:val="both"/>
        <w:rPr>
          <w:sz w:val="24"/>
          <w:szCs w:val="24"/>
        </w:rPr>
      </w:pPr>
      <w:r>
        <w:rPr>
          <w:sz w:val="24"/>
          <w:szCs w:val="24"/>
        </w:rPr>
        <w:t>The problem statement is to recognize the face that is feeded into the model via webcam. The  image  will  be  feeded  to  the  pre-trained  model  via  a  webcam.  This  venture  was finished with this incredible "Open Source Computer Vision Library", the OpenCV. On this  instructional  exercise,  we  will  concentrate  on  Raspberry  Pi  (along  these  lines, Raspbian  as  OS)  and  Python,  yet  I  additionally  tried  the  code on  My  Windows  and  it likewise  works  fine.  OpenCV  was  intended  for  computational  proficiency  and  with  a solid  spotlight  on  continuous  applications.  In  this  way,  it's  ideal  for  ongoing  face acknowledgment utilizing a camera.</w:t>
      </w:r>
    </w:p>
    <w:p w14:paraId="04BD1020" w14:textId="77777777" w:rsidR="00740B2A" w:rsidRDefault="00126616">
      <w:pPr>
        <w:spacing w:before="10"/>
        <w:ind w:left="441" w:right="6964"/>
        <w:jc w:val="both"/>
        <w:rPr>
          <w:sz w:val="28"/>
          <w:szCs w:val="28"/>
        </w:rPr>
      </w:pPr>
      <w:r>
        <w:rPr>
          <w:b/>
          <w:w w:val="99"/>
          <w:sz w:val="28"/>
          <w:szCs w:val="28"/>
        </w:rPr>
        <w:t>1.3</w:t>
      </w:r>
      <w:r>
        <w:rPr>
          <w:b/>
          <w:sz w:val="28"/>
          <w:szCs w:val="28"/>
        </w:rPr>
        <w:t xml:space="preserve">  </w:t>
      </w:r>
      <w:r>
        <w:rPr>
          <w:b/>
          <w:w w:val="99"/>
          <w:sz w:val="28"/>
          <w:szCs w:val="28"/>
        </w:rPr>
        <w:t>Objectives</w:t>
      </w:r>
    </w:p>
    <w:p w14:paraId="64205CA9" w14:textId="77777777" w:rsidR="00740B2A" w:rsidRDefault="00740B2A">
      <w:pPr>
        <w:spacing w:before="2" w:line="160" w:lineRule="exact"/>
        <w:rPr>
          <w:sz w:val="16"/>
          <w:szCs w:val="16"/>
        </w:rPr>
      </w:pPr>
    </w:p>
    <w:p w14:paraId="488FB2B5" w14:textId="77777777" w:rsidR="00740B2A" w:rsidRDefault="00126616">
      <w:pPr>
        <w:spacing w:line="359" w:lineRule="auto"/>
        <w:ind w:left="441" w:right="76"/>
        <w:jc w:val="both"/>
        <w:rPr>
          <w:sz w:val="24"/>
          <w:szCs w:val="24"/>
        </w:rPr>
        <w:sectPr w:rsidR="00740B2A">
          <w:type w:val="continuous"/>
          <w:pgSz w:w="12240" w:h="15840"/>
          <w:pgMar w:top="1340" w:right="1320" w:bottom="280" w:left="1720" w:header="720" w:footer="720" w:gutter="0"/>
          <w:cols w:space="720"/>
        </w:sectPr>
      </w:pPr>
      <w:r>
        <w:rPr>
          <w:sz w:val="24"/>
          <w:szCs w:val="24"/>
        </w:rPr>
        <w:t>As  the  need  for  larger  amounts  of security rises,  innovation  will undoubtedly  swell  to satisfy  these  necessities.  Any  new  growth,  endeavor,  or  advancement  ought  to  be uncomplicated  and  satisfactory  for  end  clients  with  the  end  goal  to  spread  around  the world. This solid  interest  for easy to use frameworks which can anchor our advantages and ensure our security without losing our character in an ocean of numbers, caught the eye and investigations of researchers toward what's called biometrics. There is a more</w:t>
      </w:r>
    </w:p>
    <w:p w14:paraId="4BC7B87F" w14:textId="77777777" w:rsidR="00740B2A" w:rsidRDefault="00126616">
      <w:pPr>
        <w:spacing w:before="67" w:line="359" w:lineRule="auto"/>
        <w:ind w:left="441" w:right="71"/>
        <w:jc w:val="both"/>
        <w:rPr>
          <w:sz w:val="24"/>
          <w:szCs w:val="24"/>
        </w:rPr>
      </w:pPr>
      <w:r>
        <w:rPr>
          <w:sz w:val="24"/>
          <w:szCs w:val="24"/>
        </w:rPr>
        <w:t>logical  Mathematical Introduction  For  Face  Recognition:  Pixel  Arithmetic  for  pursuers who  are  occupied  with  the  numerical  point  of  view  and  portrayal  of  pixels  in  face acknowledgment applications. The connection additionally contains a VB.NET usage of the Pixel class.</w:t>
      </w:r>
    </w:p>
    <w:p w14:paraId="47FDCBCF" w14:textId="77777777" w:rsidR="00740B2A" w:rsidRDefault="00126616">
      <w:pPr>
        <w:spacing w:before="9" w:line="360" w:lineRule="auto"/>
        <w:ind w:left="441" w:right="86"/>
        <w:jc w:val="both"/>
        <w:rPr>
          <w:sz w:val="24"/>
          <w:szCs w:val="24"/>
        </w:rPr>
      </w:pPr>
      <w:r>
        <w:rPr>
          <w:sz w:val="24"/>
          <w:szCs w:val="24"/>
        </w:rPr>
        <w:t>Biometrics is the developing zone of bioengineering; it is the computerized technique for perceiving individual dependent on a physiological or social trademark. There exist a few biometric  frameworks,  for  example,  signature,  fingerprints,  voice,  iris,  retina,  hand geometry, ear geometry, and face. Among these frameworks, facial acknowledgment has all  the  earmarks  of  being  a  standout  amongst  the  most  general,  collectable,  and  open frameworks.</w:t>
      </w:r>
    </w:p>
    <w:p w14:paraId="6E809EB6" w14:textId="77777777" w:rsidR="00740B2A" w:rsidRDefault="00126616">
      <w:pPr>
        <w:spacing w:before="4" w:line="360" w:lineRule="auto"/>
        <w:ind w:left="441" w:right="74"/>
        <w:jc w:val="both"/>
        <w:rPr>
          <w:sz w:val="24"/>
          <w:szCs w:val="24"/>
        </w:rPr>
      </w:pPr>
      <w:r>
        <w:rPr>
          <w:sz w:val="24"/>
          <w:szCs w:val="24"/>
        </w:rPr>
        <w:t>Biometric confront acknowledgment, also called Automatic Face Recognition (AFR), is an  especially  appealing  biometric  approach,  since  it  centers  around  a  similar  identifier that people utilize basically to recognize one individual from another: their "faces".  One of its primary objectives is the comprehension of the perplexing human visual framework and  the  learning  of  how  people  speak  to  faces  with  the  end  goal  to  segregate  diverse characters with high precision.</w:t>
      </w:r>
    </w:p>
    <w:p w14:paraId="57559624" w14:textId="77777777" w:rsidR="00740B2A" w:rsidRDefault="00126616">
      <w:pPr>
        <w:spacing w:before="3" w:line="359" w:lineRule="auto"/>
        <w:ind w:left="441" w:right="79"/>
        <w:jc w:val="both"/>
        <w:rPr>
          <w:sz w:val="24"/>
          <w:szCs w:val="24"/>
        </w:rPr>
      </w:pPr>
      <w:r>
        <w:rPr>
          <w:sz w:val="24"/>
          <w:szCs w:val="24"/>
        </w:rPr>
        <w:t>The face acknowledgment issue can be partitioned into two fundamental stages: confront check (or confirmation), and face distinguishing proof (or acknowledgment).</w:t>
      </w:r>
    </w:p>
    <w:p w14:paraId="096DBDD2" w14:textId="77777777" w:rsidR="00740B2A" w:rsidRDefault="00126616">
      <w:pPr>
        <w:spacing w:before="9" w:line="359" w:lineRule="auto"/>
        <w:ind w:left="441" w:right="91"/>
        <w:jc w:val="both"/>
        <w:rPr>
          <w:sz w:val="24"/>
          <w:szCs w:val="24"/>
        </w:rPr>
      </w:pPr>
      <w:r>
        <w:rPr>
          <w:sz w:val="24"/>
          <w:szCs w:val="24"/>
        </w:rPr>
        <w:t>The recognition organize is the principal arrange; it incorporates recognizing and finding a face in a picture.</w:t>
      </w:r>
    </w:p>
    <w:p w14:paraId="5217D37E" w14:textId="77777777" w:rsidR="00740B2A" w:rsidRDefault="00126616">
      <w:pPr>
        <w:spacing w:before="4" w:line="360" w:lineRule="auto"/>
        <w:ind w:left="441" w:right="77"/>
        <w:jc w:val="both"/>
        <w:rPr>
          <w:sz w:val="24"/>
          <w:szCs w:val="24"/>
        </w:rPr>
        <w:sectPr w:rsidR="00740B2A">
          <w:pgSz w:w="12240" w:h="15840"/>
          <w:pgMar w:top="1360" w:right="1320" w:bottom="280" w:left="1720" w:header="0" w:footer="869" w:gutter="0"/>
          <w:cols w:space="720"/>
        </w:sectPr>
      </w:pPr>
      <w:r>
        <w:rPr>
          <w:sz w:val="24"/>
          <w:szCs w:val="24"/>
        </w:rPr>
        <w:t>The  acknowledgment  arrange  is  the  second  stage;  it  incorporates  include  extraction, where   critical   data   for   separation   is   spared,   and   the   coordinating,   where   the acknowledgment   result   is   given   with   the   guide   of   a   face   database.   Confront acknowledgment techniques have been proposed. In the tremendous writing on the point, there are diverse groupings of the current systems.</w:t>
      </w:r>
    </w:p>
    <w:p w14:paraId="77195712" w14:textId="0840A921" w:rsidR="00740B2A" w:rsidRDefault="0001694F">
      <w:pPr>
        <w:spacing w:before="100"/>
        <w:ind w:left="1320"/>
      </w:pPr>
      <w:r>
        <w:rPr>
          <w:noProof/>
        </w:rPr>
        <w:drawing>
          <wp:inline distT="0" distB="0" distL="0" distR="0" wp14:anchorId="6273C8D2" wp14:editId="5D0447BB">
            <wp:extent cx="4720590" cy="34131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0590" cy="3413125"/>
                    </a:xfrm>
                    <a:prstGeom prst="rect">
                      <a:avLst/>
                    </a:prstGeom>
                    <a:noFill/>
                    <a:ln>
                      <a:noFill/>
                    </a:ln>
                  </pic:spPr>
                </pic:pic>
              </a:graphicData>
            </a:graphic>
          </wp:inline>
        </w:drawing>
      </w:r>
    </w:p>
    <w:p w14:paraId="222E46A0" w14:textId="77777777" w:rsidR="00740B2A" w:rsidRDefault="00740B2A">
      <w:pPr>
        <w:spacing w:line="140" w:lineRule="exact"/>
        <w:rPr>
          <w:sz w:val="14"/>
          <w:szCs w:val="14"/>
        </w:rPr>
        <w:sectPr w:rsidR="00740B2A">
          <w:pgSz w:w="12240" w:h="15840"/>
          <w:pgMar w:top="1340" w:right="1340" w:bottom="280" w:left="1720" w:header="0" w:footer="869" w:gutter="0"/>
          <w:cols w:space="720"/>
        </w:sectPr>
      </w:pPr>
    </w:p>
    <w:p w14:paraId="64582FFB" w14:textId="77777777" w:rsidR="00740B2A" w:rsidRDefault="00740B2A">
      <w:pPr>
        <w:spacing w:before="2" w:line="100" w:lineRule="exact"/>
        <w:rPr>
          <w:sz w:val="11"/>
          <w:szCs w:val="11"/>
        </w:rPr>
      </w:pPr>
    </w:p>
    <w:p w14:paraId="26359171" w14:textId="77777777" w:rsidR="00740B2A" w:rsidRDefault="00740B2A">
      <w:pPr>
        <w:spacing w:line="200" w:lineRule="exact"/>
      </w:pPr>
    </w:p>
    <w:p w14:paraId="70196D0C" w14:textId="77777777" w:rsidR="00740B2A" w:rsidRDefault="00740B2A">
      <w:pPr>
        <w:spacing w:line="200" w:lineRule="exact"/>
      </w:pPr>
    </w:p>
    <w:p w14:paraId="1A794CC3" w14:textId="77777777" w:rsidR="00740B2A" w:rsidRDefault="00126616">
      <w:pPr>
        <w:spacing w:line="300" w:lineRule="exact"/>
        <w:ind w:left="441" w:right="-62"/>
        <w:rPr>
          <w:sz w:val="28"/>
          <w:szCs w:val="28"/>
        </w:rPr>
      </w:pPr>
      <w:r>
        <w:rPr>
          <w:b/>
          <w:w w:val="99"/>
          <w:position w:val="-1"/>
          <w:sz w:val="28"/>
          <w:szCs w:val="28"/>
        </w:rPr>
        <w:t>1.4</w:t>
      </w:r>
      <w:r>
        <w:rPr>
          <w:b/>
          <w:position w:val="-1"/>
          <w:sz w:val="28"/>
          <w:szCs w:val="28"/>
        </w:rPr>
        <w:t xml:space="preserve"> </w:t>
      </w:r>
      <w:r>
        <w:rPr>
          <w:b/>
          <w:w w:val="99"/>
          <w:position w:val="-1"/>
          <w:sz w:val="28"/>
          <w:szCs w:val="28"/>
        </w:rPr>
        <w:t>Methodology</w:t>
      </w:r>
    </w:p>
    <w:p w14:paraId="3A82A1CB" w14:textId="77777777" w:rsidR="00740B2A" w:rsidRDefault="00126616">
      <w:pPr>
        <w:spacing w:before="22"/>
        <w:rPr>
          <w:sz w:val="28"/>
          <w:szCs w:val="28"/>
        </w:rPr>
        <w:sectPr w:rsidR="00740B2A">
          <w:type w:val="continuous"/>
          <w:pgSz w:w="12240" w:h="15840"/>
          <w:pgMar w:top="1340" w:right="1340" w:bottom="280" w:left="1720" w:header="720" w:footer="720" w:gutter="0"/>
          <w:cols w:num="2" w:space="720" w:equalWidth="0">
            <w:col w:w="2428" w:space="332"/>
            <w:col w:w="6420"/>
          </w:cols>
        </w:sectPr>
      </w:pPr>
      <w:r>
        <w:br w:type="column"/>
      </w:r>
      <w:r>
        <w:rPr>
          <w:w w:val="99"/>
          <w:sz w:val="28"/>
          <w:szCs w:val="28"/>
        </w:rPr>
        <w:t>Fig1.1:</w:t>
      </w:r>
      <w:r>
        <w:rPr>
          <w:sz w:val="28"/>
          <w:szCs w:val="28"/>
        </w:rPr>
        <w:t xml:space="preserve"> </w:t>
      </w:r>
      <w:r>
        <w:rPr>
          <w:w w:val="99"/>
          <w:sz w:val="28"/>
          <w:szCs w:val="28"/>
        </w:rPr>
        <w:t>Example</w:t>
      </w:r>
      <w:r>
        <w:rPr>
          <w:sz w:val="28"/>
          <w:szCs w:val="28"/>
        </w:rPr>
        <w:t xml:space="preserve"> </w:t>
      </w:r>
      <w:r>
        <w:rPr>
          <w:w w:val="99"/>
          <w:sz w:val="28"/>
          <w:szCs w:val="28"/>
        </w:rPr>
        <w:t>of</w:t>
      </w:r>
      <w:r>
        <w:rPr>
          <w:sz w:val="28"/>
          <w:szCs w:val="28"/>
        </w:rPr>
        <w:t xml:space="preserve"> </w:t>
      </w:r>
      <w:r>
        <w:rPr>
          <w:w w:val="99"/>
          <w:sz w:val="28"/>
          <w:szCs w:val="28"/>
        </w:rPr>
        <w:t>the</w:t>
      </w:r>
      <w:r>
        <w:rPr>
          <w:sz w:val="28"/>
          <w:szCs w:val="28"/>
        </w:rPr>
        <w:t xml:space="preserve"> </w:t>
      </w:r>
      <w:r>
        <w:rPr>
          <w:w w:val="99"/>
          <w:sz w:val="28"/>
          <w:szCs w:val="28"/>
        </w:rPr>
        <w:t>result</w:t>
      </w:r>
    </w:p>
    <w:p w14:paraId="4085B121" w14:textId="77777777" w:rsidR="00740B2A" w:rsidRDefault="00740B2A">
      <w:pPr>
        <w:spacing w:before="8" w:line="140" w:lineRule="exact"/>
        <w:rPr>
          <w:sz w:val="15"/>
          <w:szCs w:val="15"/>
        </w:rPr>
      </w:pPr>
    </w:p>
    <w:p w14:paraId="63E9044C" w14:textId="77777777" w:rsidR="00740B2A" w:rsidRDefault="00126616">
      <w:pPr>
        <w:spacing w:line="360" w:lineRule="auto"/>
        <w:ind w:left="441" w:right="61"/>
        <w:jc w:val="both"/>
        <w:rPr>
          <w:sz w:val="24"/>
          <w:szCs w:val="24"/>
        </w:rPr>
      </w:pPr>
      <w:r>
        <w:rPr>
          <w:sz w:val="24"/>
          <w:szCs w:val="24"/>
        </w:rPr>
        <w:t>All  the  machine  learning  algorithm  are  divided  into  two  main  category  first  one  is  a supervised machine learning and the second one is unsupervised machine learning apart from these two there are two more learning algorithms reinforcement learning and semi supervised.</w:t>
      </w:r>
    </w:p>
    <w:p w14:paraId="7D56B21F" w14:textId="77777777" w:rsidR="00740B2A" w:rsidRDefault="00126616">
      <w:pPr>
        <w:spacing w:before="18"/>
        <w:ind w:left="441" w:right="6121"/>
        <w:jc w:val="both"/>
        <w:rPr>
          <w:sz w:val="24"/>
          <w:szCs w:val="24"/>
        </w:rPr>
      </w:pPr>
      <w:r>
        <w:rPr>
          <w:b/>
          <w:w w:val="95"/>
          <w:sz w:val="24"/>
          <w:szCs w:val="24"/>
        </w:rPr>
        <w:t>1.4.1</w:t>
      </w:r>
      <w:r>
        <w:rPr>
          <w:b/>
          <w:sz w:val="24"/>
          <w:szCs w:val="24"/>
        </w:rPr>
        <w:t xml:space="preserve"> Supervised learning</w:t>
      </w:r>
    </w:p>
    <w:p w14:paraId="01FC394A" w14:textId="77777777" w:rsidR="00740B2A" w:rsidRDefault="00740B2A">
      <w:pPr>
        <w:spacing w:before="7" w:line="120" w:lineRule="exact"/>
        <w:rPr>
          <w:sz w:val="12"/>
          <w:szCs w:val="12"/>
        </w:rPr>
      </w:pPr>
    </w:p>
    <w:p w14:paraId="442E8042" w14:textId="77777777" w:rsidR="00740B2A" w:rsidRDefault="00126616">
      <w:pPr>
        <w:spacing w:line="359" w:lineRule="auto"/>
        <w:ind w:left="441" w:right="104"/>
        <w:rPr>
          <w:sz w:val="24"/>
          <w:szCs w:val="24"/>
        </w:rPr>
      </w:pPr>
      <w:r>
        <w:rPr>
          <w:sz w:val="24"/>
          <w:szCs w:val="24"/>
        </w:rPr>
        <w:t>Machine learning is all about learn from data but the question is what type of data we can feed in supervised learning.</w:t>
      </w:r>
    </w:p>
    <w:p w14:paraId="46FB3C8B" w14:textId="77777777" w:rsidR="00740B2A" w:rsidRDefault="00126616">
      <w:pPr>
        <w:spacing w:before="4"/>
        <w:ind w:left="441" w:right="1689"/>
        <w:jc w:val="both"/>
        <w:rPr>
          <w:sz w:val="24"/>
          <w:szCs w:val="24"/>
        </w:rPr>
      </w:pPr>
      <w:r>
        <w:rPr>
          <w:sz w:val="24"/>
          <w:szCs w:val="24"/>
        </w:rPr>
        <w:t>The special things about the supervised learning is that it is labelled data.</w:t>
      </w:r>
    </w:p>
    <w:p w14:paraId="2F4E85CD" w14:textId="77777777" w:rsidR="00740B2A" w:rsidRDefault="00740B2A">
      <w:pPr>
        <w:spacing w:before="7" w:line="120" w:lineRule="exact"/>
        <w:rPr>
          <w:sz w:val="13"/>
          <w:szCs w:val="13"/>
        </w:rPr>
      </w:pPr>
    </w:p>
    <w:p w14:paraId="0335D11A" w14:textId="143358FC" w:rsidR="00A924DB" w:rsidRDefault="00126616" w:rsidP="00A924DB">
      <w:pPr>
        <w:spacing w:before="67" w:line="359" w:lineRule="auto"/>
        <w:ind w:left="441" w:right="233"/>
        <w:rPr>
          <w:sz w:val="24"/>
          <w:szCs w:val="24"/>
        </w:rPr>
      </w:pPr>
      <w:r>
        <w:rPr>
          <w:sz w:val="24"/>
          <w:szCs w:val="24"/>
        </w:rPr>
        <w:t>Labelled data if we say that data is labelled data it means we have both the X value of data and Y value of data.</w:t>
      </w:r>
      <w:r w:rsidR="00A924DB" w:rsidRPr="00A924DB">
        <w:rPr>
          <w:sz w:val="24"/>
          <w:szCs w:val="24"/>
        </w:rPr>
        <w:t xml:space="preserve"> </w:t>
      </w:r>
      <w:r w:rsidR="00A924DB">
        <w:rPr>
          <w:sz w:val="24"/>
          <w:szCs w:val="24"/>
        </w:rPr>
        <w:t>Based on output supervised learning is divided into two categories first is regression and second is classification.</w:t>
      </w:r>
    </w:p>
    <w:p w14:paraId="4F36CD45" w14:textId="42A377AF" w:rsidR="00740B2A" w:rsidRDefault="00740B2A">
      <w:pPr>
        <w:spacing w:line="359" w:lineRule="auto"/>
        <w:ind w:left="441" w:right="466"/>
        <w:rPr>
          <w:sz w:val="24"/>
          <w:szCs w:val="24"/>
        </w:rPr>
      </w:pPr>
    </w:p>
    <w:p w14:paraId="7DFC5C5F" w14:textId="77777777" w:rsidR="00A924DB" w:rsidRDefault="00A924DB">
      <w:pPr>
        <w:spacing w:line="359" w:lineRule="auto"/>
        <w:ind w:left="441" w:right="466"/>
        <w:rPr>
          <w:sz w:val="24"/>
          <w:szCs w:val="24"/>
        </w:rPr>
      </w:pPr>
    </w:p>
    <w:p w14:paraId="5EFF5B0D" w14:textId="77777777" w:rsidR="00A924DB" w:rsidRDefault="00A924DB">
      <w:pPr>
        <w:spacing w:line="359" w:lineRule="auto"/>
        <w:ind w:left="441" w:right="466"/>
        <w:rPr>
          <w:sz w:val="24"/>
          <w:szCs w:val="24"/>
        </w:rPr>
      </w:pPr>
    </w:p>
    <w:p w14:paraId="726FD320" w14:textId="5570AF3B" w:rsidR="00A924DB" w:rsidRDefault="00A924DB">
      <w:pPr>
        <w:spacing w:line="359" w:lineRule="auto"/>
        <w:ind w:left="441" w:right="466"/>
        <w:rPr>
          <w:sz w:val="24"/>
          <w:szCs w:val="24"/>
        </w:rPr>
        <w:sectPr w:rsidR="00A924DB">
          <w:type w:val="continuous"/>
          <w:pgSz w:w="12240" w:h="15840"/>
          <w:pgMar w:top="1340" w:right="1340" w:bottom="280" w:left="1720" w:header="720" w:footer="720" w:gutter="0"/>
          <w:cols w:space="720"/>
        </w:sectPr>
      </w:pPr>
    </w:p>
    <w:p w14:paraId="3A9052AF" w14:textId="77777777" w:rsidR="00740B2A" w:rsidRDefault="00126616">
      <w:pPr>
        <w:spacing w:before="19"/>
        <w:ind w:left="441" w:right="6115"/>
        <w:jc w:val="both"/>
        <w:rPr>
          <w:sz w:val="24"/>
          <w:szCs w:val="24"/>
        </w:rPr>
      </w:pPr>
      <w:r>
        <w:rPr>
          <w:b/>
          <w:sz w:val="24"/>
          <w:szCs w:val="24"/>
        </w:rPr>
        <w:t>Example of Classification</w:t>
      </w:r>
    </w:p>
    <w:p w14:paraId="4DC0C86F" w14:textId="77777777" w:rsidR="00740B2A" w:rsidRDefault="00740B2A">
      <w:pPr>
        <w:spacing w:before="7" w:line="120" w:lineRule="exact"/>
        <w:rPr>
          <w:sz w:val="12"/>
          <w:szCs w:val="12"/>
        </w:rPr>
      </w:pPr>
    </w:p>
    <w:p w14:paraId="77D62163" w14:textId="77777777" w:rsidR="00740B2A" w:rsidRDefault="00126616">
      <w:pPr>
        <w:spacing w:line="354" w:lineRule="auto"/>
        <w:ind w:left="441" w:right="437"/>
        <w:rPr>
          <w:sz w:val="24"/>
          <w:szCs w:val="24"/>
        </w:rPr>
      </w:pPr>
      <w:r>
        <w:rPr>
          <w:sz w:val="24"/>
          <w:szCs w:val="24"/>
        </w:rPr>
        <w:t>Classification output belongs to one of the class for example of particular person has a disease or not and a particular fruit is apple, mango, banana.</w:t>
      </w:r>
    </w:p>
    <w:p w14:paraId="6CCBD5B6" w14:textId="77777777" w:rsidR="00740B2A" w:rsidRDefault="00126616">
      <w:pPr>
        <w:spacing w:before="24"/>
        <w:ind w:left="441" w:right="4401"/>
        <w:jc w:val="both"/>
        <w:rPr>
          <w:sz w:val="24"/>
          <w:szCs w:val="24"/>
        </w:rPr>
      </w:pPr>
      <w:r>
        <w:rPr>
          <w:b/>
          <w:sz w:val="24"/>
          <w:szCs w:val="24"/>
        </w:rPr>
        <w:t>Example of Supervised Machine Learning</w:t>
      </w:r>
    </w:p>
    <w:p w14:paraId="62D2A5F8" w14:textId="77777777" w:rsidR="00740B2A" w:rsidRDefault="00740B2A">
      <w:pPr>
        <w:spacing w:before="7" w:line="120" w:lineRule="exact"/>
        <w:rPr>
          <w:sz w:val="12"/>
          <w:szCs w:val="12"/>
        </w:rPr>
      </w:pPr>
    </w:p>
    <w:p w14:paraId="463608DD" w14:textId="77777777" w:rsidR="00740B2A" w:rsidRDefault="00126616">
      <w:pPr>
        <w:ind w:left="1161"/>
        <w:rPr>
          <w:sz w:val="24"/>
          <w:szCs w:val="24"/>
        </w:rPr>
      </w:pPr>
      <w:r>
        <w:rPr>
          <w:sz w:val="24"/>
          <w:szCs w:val="24"/>
        </w:rPr>
        <w:t>a.   Spam detection</w:t>
      </w:r>
    </w:p>
    <w:p w14:paraId="21FEE419" w14:textId="77777777" w:rsidR="00740B2A" w:rsidRDefault="00740B2A">
      <w:pPr>
        <w:spacing w:before="2" w:line="140" w:lineRule="exact"/>
        <w:rPr>
          <w:sz w:val="14"/>
          <w:szCs w:val="14"/>
        </w:rPr>
      </w:pPr>
    </w:p>
    <w:p w14:paraId="4A815671" w14:textId="77777777" w:rsidR="00740B2A" w:rsidRDefault="00126616">
      <w:pPr>
        <w:spacing w:line="359" w:lineRule="auto"/>
        <w:ind w:left="1161" w:right="5311"/>
        <w:rPr>
          <w:sz w:val="24"/>
          <w:szCs w:val="24"/>
        </w:rPr>
      </w:pPr>
      <w:r>
        <w:rPr>
          <w:sz w:val="24"/>
          <w:szCs w:val="24"/>
        </w:rPr>
        <w:t>b.   Document classification c.   NLP</w:t>
      </w:r>
    </w:p>
    <w:p w14:paraId="5EDE1234" w14:textId="77777777" w:rsidR="00740B2A" w:rsidRDefault="00126616">
      <w:pPr>
        <w:spacing w:before="5"/>
        <w:ind w:left="1161"/>
        <w:rPr>
          <w:sz w:val="24"/>
          <w:szCs w:val="24"/>
        </w:rPr>
      </w:pPr>
      <w:r>
        <w:rPr>
          <w:sz w:val="24"/>
          <w:szCs w:val="24"/>
        </w:rPr>
        <w:t>d.   image classification</w:t>
      </w:r>
    </w:p>
    <w:p w14:paraId="086D36FA" w14:textId="77777777" w:rsidR="00740B2A" w:rsidRDefault="00740B2A">
      <w:pPr>
        <w:spacing w:before="8" w:line="140" w:lineRule="exact"/>
        <w:rPr>
          <w:sz w:val="14"/>
          <w:szCs w:val="14"/>
        </w:rPr>
      </w:pPr>
    </w:p>
    <w:p w14:paraId="60E2BF61" w14:textId="77777777" w:rsidR="00740B2A" w:rsidRDefault="00740B2A">
      <w:pPr>
        <w:spacing w:line="200" w:lineRule="exact"/>
      </w:pPr>
    </w:p>
    <w:p w14:paraId="75D4CCAB" w14:textId="77777777" w:rsidR="00740B2A" w:rsidRDefault="00126616">
      <w:pPr>
        <w:ind w:left="441" w:right="3648"/>
        <w:jc w:val="both"/>
        <w:rPr>
          <w:sz w:val="24"/>
          <w:szCs w:val="24"/>
        </w:rPr>
      </w:pPr>
      <w:r>
        <w:rPr>
          <w:b/>
          <w:color w:val="202020"/>
          <w:sz w:val="24"/>
          <w:szCs w:val="24"/>
        </w:rPr>
        <w:t>The most commonly used learning algorithms are</w:t>
      </w:r>
    </w:p>
    <w:p w14:paraId="7FBCB38E" w14:textId="77777777" w:rsidR="00740B2A" w:rsidRDefault="00740B2A">
      <w:pPr>
        <w:spacing w:line="200" w:lineRule="exact"/>
      </w:pPr>
    </w:p>
    <w:p w14:paraId="05413D1C" w14:textId="77777777" w:rsidR="00740B2A" w:rsidRDefault="00740B2A">
      <w:pPr>
        <w:spacing w:before="10" w:line="200" w:lineRule="exact"/>
      </w:pPr>
    </w:p>
    <w:p w14:paraId="32D20BA7" w14:textId="77777777" w:rsidR="00740B2A" w:rsidRDefault="00126616">
      <w:pPr>
        <w:ind w:left="1161"/>
        <w:rPr>
          <w:sz w:val="24"/>
          <w:szCs w:val="24"/>
        </w:rPr>
      </w:pPr>
      <w:r>
        <w:rPr>
          <w:w w:val="94"/>
        </w:rPr>
        <w:t>a.</w:t>
      </w:r>
      <w:r>
        <w:t xml:space="preserve">     </w:t>
      </w:r>
      <w:r>
        <w:rPr>
          <w:sz w:val="24"/>
          <w:szCs w:val="24"/>
        </w:rPr>
        <w:t>Linear regression</w:t>
      </w:r>
    </w:p>
    <w:p w14:paraId="3F15CD26" w14:textId="77777777" w:rsidR="00740B2A" w:rsidRDefault="00740B2A">
      <w:pPr>
        <w:spacing w:before="1" w:line="160" w:lineRule="exact"/>
        <w:rPr>
          <w:sz w:val="16"/>
          <w:szCs w:val="16"/>
        </w:rPr>
      </w:pPr>
    </w:p>
    <w:p w14:paraId="426C0F95" w14:textId="77777777" w:rsidR="00740B2A" w:rsidRDefault="00126616">
      <w:pPr>
        <w:ind w:left="1161"/>
        <w:rPr>
          <w:sz w:val="24"/>
          <w:szCs w:val="24"/>
        </w:rPr>
      </w:pPr>
      <w:r>
        <w:rPr>
          <w:w w:val="94"/>
        </w:rPr>
        <w:t>b.</w:t>
      </w:r>
      <w:r>
        <w:t xml:space="preserve">    </w:t>
      </w:r>
      <w:r>
        <w:rPr>
          <w:sz w:val="24"/>
          <w:szCs w:val="24"/>
        </w:rPr>
        <w:t>Logistic regression</w:t>
      </w:r>
    </w:p>
    <w:p w14:paraId="469EACBB" w14:textId="77777777" w:rsidR="00740B2A" w:rsidRDefault="00740B2A">
      <w:pPr>
        <w:spacing w:before="1" w:line="160" w:lineRule="exact"/>
        <w:rPr>
          <w:sz w:val="16"/>
          <w:szCs w:val="16"/>
        </w:rPr>
      </w:pPr>
    </w:p>
    <w:p w14:paraId="50556776" w14:textId="77777777" w:rsidR="00740B2A" w:rsidRDefault="00126616">
      <w:pPr>
        <w:ind w:left="1161"/>
        <w:rPr>
          <w:sz w:val="24"/>
          <w:szCs w:val="24"/>
        </w:rPr>
      </w:pPr>
      <w:r>
        <w:rPr>
          <w:w w:val="94"/>
        </w:rPr>
        <w:t>c.</w:t>
      </w:r>
      <w:r>
        <w:t xml:space="preserve">     </w:t>
      </w:r>
      <w:r>
        <w:rPr>
          <w:sz w:val="24"/>
          <w:szCs w:val="24"/>
        </w:rPr>
        <w:t>Naïve Bayes</w:t>
      </w:r>
    </w:p>
    <w:p w14:paraId="776EF86C" w14:textId="77777777" w:rsidR="00740B2A" w:rsidRDefault="00740B2A">
      <w:pPr>
        <w:spacing w:before="6" w:line="160" w:lineRule="exact"/>
        <w:rPr>
          <w:sz w:val="16"/>
          <w:szCs w:val="16"/>
        </w:rPr>
      </w:pPr>
    </w:p>
    <w:p w14:paraId="773D5046" w14:textId="77777777" w:rsidR="00740B2A" w:rsidRDefault="00126616">
      <w:pPr>
        <w:ind w:left="1161"/>
        <w:rPr>
          <w:sz w:val="24"/>
          <w:szCs w:val="24"/>
        </w:rPr>
      </w:pPr>
      <w:r>
        <w:rPr>
          <w:w w:val="94"/>
        </w:rPr>
        <w:t>d.</w:t>
      </w:r>
      <w:r>
        <w:t xml:space="preserve">    </w:t>
      </w:r>
      <w:r>
        <w:rPr>
          <w:sz w:val="24"/>
          <w:szCs w:val="24"/>
        </w:rPr>
        <w:t>Decision trees</w:t>
      </w:r>
    </w:p>
    <w:p w14:paraId="063D962D" w14:textId="77777777" w:rsidR="00740B2A" w:rsidRDefault="00740B2A">
      <w:pPr>
        <w:spacing w:before="1" w:line="160" w:lineRule="exact"/>
        <w:rPr>
          <w:sz w:val="16"/>
          <w:szCs w:val="16"/>
        </w:rPr>
      </w:pPr>
    </w:p>
    <w:p w14:paraId="03B702DC" w14:textId="77777777" w:rsidR="00740B2A" w:rsidRDefault="00126616">
      <w:pPr>
        <w:ind w:left="1161"/>
        <w:rPr>
          <w:sz w:val="24"/>
          <w:szCs w:val="24"/>
        </w:rPr>
      </w:pPr>
      <w:r>
        <w:rPr>
          <w:w w:val="94"/>
        </w:rPr>
        <w:t>e.</w:t>
      </w:r>
      <w:r>
        <w:t xml:space="preserve">     </w:t>
      </w:r>
      <w:r>
        <w:rPr>
          <w:sz w:val="24"/>
          <w:szCs w:val="24"/>
        </w:rPr>
        <w:t>K-Nearest Neighbor</w:t>
      </w:r>
    </w:p>
    <w:p w14:paraId="1EF5627A" w14:textId="77777777" w:rsidR="00740B2A" w:rsidRDefault="00740B2A">
      <w:pPr>
        <w:spacing w:before="6" w:line="160" w:lineRule="exact"/>
        <w:rPr>
          <w:sz w:val="16"/>
          <w:szCs w:val="16"/>
        </w:rPr>
      </w:pPr>
    </w:p>
    <w:p w14:paraId="46CFB0C5" w14:textId="77777777" w:rsidR="00740B2A" w:rsidRDefault="00126616">
      <w:pPr>
        <w:ind w:left="1161"/>
        <w:rPr>
          <w:sz w:val="24"/>
          <w:szCs w:val="24"/>
        </w:rPr>
      </w:pPr>
      <w:r>
        <w:rPr>
          <w:w w:val="94"/>
        </w:rPr>
        <w:t>f.</w:t>
      </w:r>
      <w:r>
        <w:t xml:space="preserve">     </w:t>
      </w:r>
      <w:r>
        <w:rPr>
          <w:sz w:val="24"/>
          <w:szCs w:val="24"/>
        </w:rPr>
        <w:t>Support Vector Machine</w:t>
      </w:r>
    </w:p>
    <w:p w14:paraId="28BD563A" w14:textId="77777777" w:rsidR="00740B2A" w:rsidRDefault="00740B2A">
      <w:pPr>
        <w:spacing w:before="7" w:line="140" w:lineRule="exact"/>
        <w:rPr>
          <w:sz w:val="15"/>
          <w:szCs w:val="15"/>
        </w:rPr>
      </w:pPr>
    </w:p>
    <w:p w14:paraId="02A1AEB0" w14:textId="77777777" w:rsidR="00740B2A" w:rsidRDefault="00126616">
      <w:pPr>
        <w:ind w:left="1161"/>
        <w:rPr>
          <w:sz w:val="24"/>
          <w:szCs w:val="24"/>
        </w:rPr>
      </w:pPr>
      <w:r>
        <w:rPr>
          <w:w w:val="94"/>
        </w:rPr>
        <w:t>g.</w:t>
      </w:r>
      <w:r>
        <w:t xml:space="preserve">    </w:t>
      </w:r>
      <w:r>
        <w:rPr>
          <w:sz w:val="24"/>
          <w:szCs w:val="24"/>
        </w:rPr>
        <w:t>Neural Networks (Multilayer perceptron)</w:t>
      </w:r>
    </w:p>
    <w:p w14:paraId="0FB75195" w14:textId="77777777" w:rsidR="00740B2A" w:rsidRDefault="00740B2A">
      <w:pPr>
        <w:spacing w:before="1" w:line="160" w:lineRule="exact"/>
        <w:rPr>
          <w:sz w:val="17"/>
          <w:szCs w:val="17"/>
        </w:rPr>
      </w:pPr>
    </w:p>
    <w:p w14:paraId="06C18B17" w14:textId="77777777" w:rsidR="00740B2A" w:rsidRDefault="00126616">
      <w:pPr>
        <w:ind w:left="441" w:right="5396"/>
        <w:jc w:val="both"/>
        <w:rPr>
          <w:sz w:val="28"/>
          <w:szCs w:val="28"/>
        </w:rPr>
      </w:pPr>
      <w:r>
        <w:rPr>
          <w:b/>
          <w:w w:val="95"/>
          <w:sz w:val="28"/>
          <w:szCs w:val="28"/>
        </w:rPr>
        <w:t>1.4.2</w:t>
      </w:r>
      <w:r>
        <w:rPr>
          <w:b/>
          <w:sz w:val="28"/>
          <w:szCs w:val="28"/>
        </w:rPr>
        <w:t xml:space="preserve"> </w:t>
      </w:r>
      <w:r>
        <w:rPr>
          <w:b/>
          <w:w w:val="99"/>
          <w:sz w:val="28"/>
          <w:szCs w:val="28"/>
        </w:rPr>
        <w:t>Unsupervised</w:t>
      </w:r>
      <w:r>
        <w:rPr>
          <w:b/>
          <w:sz w:val="28"/>
          <w:szCs w:val="28"/>
        </w:rPr>
        <w:t xml:space="preserve"> </w:t>
      </w:r>
      <w:r>
        <w:rPr>
          <w:b/>
          <w:w w:val="99"/>
          <w:sz w:val="28"/>
          <w:szCs w:val="28"/>
        </w:rPr>
        <w:t>learning</w:t>
      </w:r>
    </w:p>
    <w:p w14:paraId="4A01A02F" w14:textId="77777777" w:rsidR="00740B2A" w:rsidRDefault="00740B2A">
      <w:pPr>
        <w:spacing w:before="2" w:line="140" w:lineRule="exact"/>
        <w:rPr>
          <w:sz w:val="15"/>
          <w:szCs w:val="15"/>
        </w:rPr>
      </w:pPr>
    </w:p>
    <w:p w14:paraId="3B6B1912" w14:textId="77777777" w:rsidR="00740B2A" w:rsidRDefault="00126616">
      <w:pPr>
        <w:spacing w:line="361" w:lineRule="auto"/>
        <w:ind w:left="441" w:right="71"/>
        <w:jc w:val="both"/>
        <w:rPr>
          <w:sz w:val="24"/>
          <w:szCs w:val="24"/>
        </w:rPr>
      </w:pPr>
      <w:r>
        <w:rPr>
          <w:sz w:val="24"/>
          <w:szCs w:val="24"/>
        </w:rPr>
        <w:t>As per the  name  suggest  in this technique  there  is  no  supervision.  You cannot  get  any level  data,  algorithm  has  to  find  pattern  on  its  own,  pattern  means  group  of  similar data(cluster). In this type of learning algorithm you have only X values.</w:t>
      </w:r>
    </w:p>
    <w:p w14:paraId="16AD93E5" w14:textId="77777777" w:rsidR="00740B2A" w:rsidRDefault="00126616">
      <w:pPr>
        <w:spacing w:before="2" w:line="359" w:lineRule="auto"/>
        <w:ind w:left="441" w:right="624"/>
        <w:rPr>
          <w:sz w:val="24"/>
          <w:szCs w:val="24"/>
        </w:rPr>
        <w:sectPr w:rsidR="00740B2A">
          <w:pgSz w:w="12240" w:h="15840"/>
          <w:pgMar w:top="1360" w:right="1320" w:bottom="280" w:left="1720" w:header="0" w:footer="869" w:gutter="0"/>
          <w:cols w:space="720"/>
        </w:sectPr>
      </w:pPr>
      <w:r>
        <w:rPr>
          <w:sz w:val="24"/>
          <w:szCs w:val="24"/>
        </w:rPr>
        <w:t>There may be a question how many cluster should be there, the answer is it could be define in the question or algorithm has to figure it out.</w:t>
      </w:r>
    </w:p>
    <w:p w14:paraId="1C0F6F31" w14:textId="77777777" w:rsidR="00740B2A" w:rsidRDefault="00126616">
      <w:pPr>
        <w:spacing w:before="77"/>
        <w:ind w:left="821"/>
        <w:rPr>
          <w:sz w:val="24"/>
          <w:szCs w:val="24"/>
        </w:rPr>
      </w:pPr>
      <w:r>
        <w:rPr>
          <w:b/>
          <w:color w:val="202020"/>
          <w:sz w:val="24"/>
          <w:szCs w:val="24"/>
        </w:rPr>
        <w:t>Most common algorithms used in unsupervised learning</w:t>
      </w:r>
    </w:p>
    <w:p w14:paraId="17296AB8" w14:textId="77777777" w:rsidR="00740B2A" w:rsidRDefault="00740B2A">
      <w:pPr>
        <w:spacing w:line="200" w:lineRule="exact"/>
      </w:pPr>
    </w:p>
    <w:p w14:paraId="2AEFC600" w14:textId="77777777" w:rsidR="00740B2A" w:rsidRDefault="00740B2A">
      <w:pPr>
        <w:spacing w:before="10" w:line="220" w:lineRule="exact"/>
        <w:rPr>
          <w:sz w:val="22"/>
          <w:szCs w:val="22"/>
        </w:rPr>
      </w:pPr>
    </w:p>
    <w:p w14:paraId="4B8BA778" w14:textId="77777777" w:rsidR="00740B2A" w:rsidRDefault="00126616">
      <w:pPr>
        <w:ind w:left="783"/>
        <w:rPr>
          <w:sz w:val="24"/>
          <w:szCs w:val="24"/>
        </w:rPr>
      </w:pPr>
      <w:r>
        <w:rPr>
          <w:sz w:val="24"/>
          <w:szCs w:val="24"/>
        </w:rPr>
        <w:t>1.   K-means</w:t>
      </w:r>
    </w:p>
    <w:p w14:paraId="47A48CA5" w14:textId="77777777" w:rsidR="00740B2A" w:rsidRDefault="00740B2A">
      <w:pPr>
        <w:spacing w:before="1" w:line="280" w:lineRule="exact"/>
        <w:rPr>
          <w:sz w:val="28"/>
          <w:szCs w:val="28"/>
        </w:rPr>
      </w:pPr>
    </w:p>
    <w:p w14:paraId="0EB47EEB" w14:textId="77777777" w:rsidR="00740B2A" w:rsidRDefault="00126616">
      <w:pPr>
        <w:ind w:left="783"/>
        <w:rPr>
          <w:sz w:val="24"/>
          <w:szCs w:val="24"/>
        </w:rPr>
      </w:pPr>
      <w:r>
        <w:rPr>
          <w:sz w:val="24"/>
          <w:szCs w:val="24"/>
        </w:rPr>
        <w:t>2.   Hierarchical clustering</w:t>
      </w:r>
    </w:p>
    <w:p w14:paraId="3D75C334" w14:textId="77777777" w:rsidR="00740B2A" w:rsidRDefault="00740B2A">
      <w:pPr>
        <w:spacing w:before="11" w:line="260" w:lineRule="exact"/>
        <w:rPr>
          <w:sz w:val="26"/>
          <w:szCs w:val="26"/>
        </w:rPr>
      </w:pPr>
    </w:p>
    <w:p w14:paraId="69CE86D1" w14:textId="77777777" w:rsidR="00740B2A" w:rsidRDefault="00126616">
      <w:pPr>
        <w:spacing w:line="260" w:lineRule="exact"/>
        <w:ind w:left="783"/>
        <w:rPr>
          <w:sz w:val="24"/>
          <w:szCs w:val="24"/>
        </w:rPr>
      </w:pPr>
      <w:r>
        <w:rPr>
          <w:position w:val="-1"/>
          <w:sz w:val="24"/>
          <w:szCs w:val="24"/>
        </w:rPr>
        <w:t>3.   DBSCAN</w:t>
      </w:r>
    </w:p>
    <w:p w14:paraId="3316F377" w14:textId="77777777" w:rsidR="00740B2A" w:rsidRDefault="00740B2A">
      <w:pPr>
        <w:spacing w:before="5" w:line="140" w:lineRule="exact"/>
        <w:rPr>
          <w:sz w:val="15"/>
          <w:szCs w:val="15"/>
        </w:rPr>
      </w:pPr>
    </w:p>
    <w:p w14:paraId="1286F985" w14:textId="77777777" w:rsidR="00740B2A" w:rsidRDefault="00740B2A">
      <w:pPr>
        <w:spacing w:line="200" w:lineRule="exact"/>
      </w:pPr>
    </w:p>
    <w:p w14:paraId="5F1F1C43" w14:textId="77777777" w:rsidR="00740B2A" w:rsidRDefault="00740B2A">
      <w:pPr>
        <w:spacing w:line="200" w:lineRule="exact"/>
      </w:pPr>
    </w:p>
    <w:p w14:paraId="478C11FA" w14:textId="77777777" w:rsidR="00740B2A" w:rsidRDefault="00740B2A">
      <w:pPr>
        <w:spacing w:line="200" w:lineRule="exact"/>
      </w:pPr>
    </w:p>
    <w:p w14:paraId="639A8347" w14:textId="77777777" w:rsidR="00740B2A" w:rsidRDefault="00740B2A">
      <w:pPr>
        <w:spacing w:line="200" w:lineRule="exact"/>
      </w:pPr>
    </w:p>
    <w:p w14:paraId="39AB245E" w14:textId="77777777" w:rsidR="00740B2A" w:rsidRDefault="00740B2A">
      <w:pPr>
        <w:spacing w:line="200" w:lineRule="exact"/>
      </w:pPr>
    </w:p>
    <w:p w14:paraId="759F015D" w14:textId="77777777" w:rsidR="00740B2A" w:rsidRDefault="00740B2A">
      <w:pPr>
        <w:spacing w:line="200" w:lineRule="exact"/>
      </w:pPr>
    </w:p>
    <w:p w14:paraId="7004371B" w14:textId="77777777" w:rsidR="00740B2A" w:rsidRDefault="001D7BEB">
      <w:pPr>
        <w:ind w:left="100"/>
      </w:pPr>
      <w:r>
        <w:pict w14:anchorId="2C3AB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65.5pt">
            <v:imagedata r:id="rId15" o:title=""/>
          </v:shape>
        </w:pict>
      </w:r>
    </w:p>
    <w:p w14:paraId="6CC2FD6B" w14:textId="77777777" w:rsidR="00740B2A" w:rsidRDefault="00740B2A">
      <w:pPr>
        <w:spacing w:before="6" w:line="160" w:lineRule="exact"/>
        <w:rPr>
          <w:sz w:val="17"/>
          <w:szCs w:val="17"/>
        </w:rPr>
      </w:pPr>
    </w:p>
    <w:p w14:paraId="0F80E065" w14:textId="77777777" w:rsidR="00740B2A" w:rsidRDefault="00740B2A">
      <w:pPr>
        <w:spacing w:line="200" w:lineRule="exact"/>
      </w:pPr>
    </w:p>
    <w:p w14:paraId="5E2D332B" w14:textId="77777777" w:rsidR="00740B2A" w:rsidRDefault="00740B2A">
      <w:pPr>
        <w:spacing w:line="200" w:lineRule="exact"/>
      </w:pPr>
    </w:p>
    <w:p w14:paraId="0710E678" w14:textId="77777777" w:rsidR="00740B2A" w:rsidRDefault="00740B2A">
      <w:pPr>
        <w:spacing w:line="200" w:lineRule="exact"/>
      </w:pPr>
    </w:p>
    <w:p w14:paraId="2E664803" w14:textId="77777777" w:rsidR="00740B2A" w:rsidRDefault="00740B2A">
      <w:pPr>
        <w:spacing w:line="200" w:lineRule="exact"/>
        <w:sectPr w:rsidR="00740B2A">
          <w:pgSz w:w="12240" w:h="15840"/>
          <w:pgMar w:top="1360" w:right="1320" w:bottom="280" w:left="1340" w:header="0" w:footer="869" w:gutter="0"/>
          <w:cols w:space="720"/>
        </w:sectPr>
      </w:pPr>
    </w:p>
    <w:p w14:paraId="24E55A55" w14:textId="77777777" w:rsidR="00740B2A" w:rsidRDefault="00740B2A">
      <w:pPr>
        <w:spacing w:line="200" w:lineRule="exact"/>
      </w:pPr>
    </w:p>
    <w:p w14:paraId="0DC72E0C" w14:textId="77777777" w:rsidR="00740B2A" w:rsidRDefault="00740B2A">
      <w:pPr>
        <w:spacing w:before="17" w:line="260" w:lineRule="exact"/>
        <w:rPr>
          <w:sz w:val="26"/>
          <w:szCs w:val="26"/>
        </w:rPr>
      </w:pPr>
    </w:p>
    <w:p w14:paraId="4569DF02" w14:textId="6F2C4D31" w:rsidR="00740B2A" w:rsidRDefault="00126616" w:rsidP="00E62136">
      <w:pPr>
        <w:spacing w:line="300" w:lineRule="exact"/>
        <w:ind w:right="-62" w:firstLine="720"/>
        <w:rPr>
          <w:b/>
          <w:w w:val="99"/>
          <w:position w:val="-1"/>
          <w:sz w:val="28"/>
          <w:szCs w:val="28"/>
        </w:rPr>
      </w:pPr>
      <w:r>
        <w:rPr>
          <w:b/>
          <w:position w:val="-1"/>
          <w:sz w:val="24"/>
          <w:szCs w:val="24"/>
        </w:rPr>
        <w:t xml:space="preserve">1.5 </w:t>
      </w:r>
      <w:r>
        <w:rPr>
          <w:b/>
          <w:w w:val="99"/>
          <w:position w:val="-1"/>
          <w:sz w:val="28"/>
          <w:szCs w:val="28"/>
        </w:rPr>
        <w:t>Organization</w:t>
      </w:r>
    </w:p>
    <w:p w14:paraId="119A3296" w14:textId="77777777" w:rsidR="00D64034" w:rsidRDefault="00D64034" w:rsidP="00D64034">
      <w:pPr>
        <w:spacing w:line="300" w:lineRule="exact"/>
        <w:ind w:left="821" w:right="-62"/>
        <w:rPr>
          <w:sz w:val="15"/>
          <w:szCs w:val="15"/>
        </w:rPr>
      </w:pPr>
    </w:p>
    <w:p w14:paraId="024C2E1A" w14:textId="66A0A04C" w:rsidR="00CC3EB1" w:rsidRDefault="00126616" w:rsidP="00CC3EB1">
      <w:pPr>
        <w:spacing w:before="4" w:line="361" w:lineRule="auto"/>
        <w:ind w:right="81"/>
        <w:jc w:val="both"/>
        <w:rPr>
          <w:sz w:val="24"/>
          <w:szCs w:val="24"/>
        </w:rPr>
      </w:pPr>
      <w:r>
        <w:rPr>
          <w:sz w:val="24"/>
          <w:szCs w:val="24"/>
        </w:rPr>
        <w:t>Neighborhood Feature-based Methods: Local highlights are separated, for example, eyes, nose and mouth. Their areas and nearby insights (appearance) are the contribution to the acknowledgment arrange. A case of this strategy is Elastic Bunch Graph Matching</w:t>
      </w:r>
      <w:r w:rsidR="00CC3EB1">
        <w:rPr>
          <w:sz w:val="24"/>
          <w:szCs w:val="24"/>
        </w:rPr>
        <w:t>.</w:t>
      </w:r>
    </w:p>
    <w:p w14:paraId="2E1B6B3B" w14:textId="43A9DD6E" w:rsidR="00740B2A" w:rsidRDefault="00CC3EB1" w:rsidP="00CC3EB1">
      <w:pPr>
        <w:spacing w:before="67" w:line="359" w:lineRule="auto"/>
        <w:ind w:right="295"/>
        <w:jc w:val="both"/>
        <w:rPr>
          <w:sz w:val="24"/>
          <w:szCs w:val="24"/>
        </w:rPr>
      </w:pPr>
      <w:r>
        <w:rPr>
          <w:sz w:val="24"/>
          <w:szCs w:val="24"/>
        </w:rPr>
        <w:t>I</w:t>
      </w:r>
      <w:r w:rsidR="00126616">
        <w:rPr>
          <w:sz w:val="24"/>
          <w:szCs w:val="24"/>
        </w:rPr>
        <w:t>n spite of the fact that advancement in face acknowledgment has been empowering, the assignment   has   additionally   ended   up   being   a   troublesome   undertaking.   In   the accompanying  areas,  we  give  a  short  survey  on  specialized  advances  and  break  down specialized difficulties.</w:t>
      </w:r>
    </w:p>
    <w:p w14:paraId="6CED73F3" w14:textId="77777777" w:rsidR="00740B2A" w:rsidRDefault="00126616" w:rsidP="00CC3EB1">
      <w:pPr>
        <w:spacing w:before="9" w:line="360" w:lineRule="auto"/>
        <w:ind w:right="301" w:firstLine="29"/>
        <w:jc w:val="both"/>
        <w:rPr>
          <w:sz w:val="24"/>
          <w:szCs w:val="24"/>
        </w:rPr>
      </w:pPr>
      <w:r>
        <w:rPr>
          <w:sz w:val="24"/>
          <w:szCs w:val="24"/>
        </w:rPr>
        <w:t>Among the distinctive biometric strategies, facial acknowledgment may not be the most solid and proficient but rather it has a few points of interest over the others: it is normal, simple  to  utilize  and  does not  require  help  from the  guinea  pig.  Appropriately planned frameworks  introduced  in  air  terminals,  multiplexes,  and  other  open  spots can  identify nearness  of  culprits  among  the  group.  Different  biometrics  like  fingerprints,  iris,  and discourse acknowledgment  can't  play out this sort of mass checking. Be that  as it  may, questions have  been raised  on the  adequacy of facial acknowledgment  programming  in instances of railroad and airplane terminal security. Pundits of the innovation gripe that the  London  Borough  of  Newham  conspire  has  never  perceived  a  solitary  criminal,  in spite  of  a  few  hoodlums  in  the  framework's  database  living  in  the  Borough  and  the framework having been running for quite a long while. "Not once, to the extent the police know, has Newham's programmed  facial acknowledgment  framework recognized a  live target."</w:t>
      </w:r>
    </w:p>
    <w:p w14:paraId="6C860FFC" w14:textId="77777777" w:rsidR="00740B2A" w:rsidRDefault="00126616" w:rsidP="00CC3EB1">
      <w:pPr>
        <w:spacing w:before="3" w:line="360" w:lineRule="auto"/>
        <w:ind w:right="301"/>
        <w:jc w:val="both"/>
        <w:rPr>
          <w:sz w:val="24"/>
          <w:szCs w:val="24"/>
        </w:rPr>
      </w:pPr>
      <w:r>
        <w:rPr>
          <w:sz w:val="24"/>
          <w:szCs w:val="24"/>
        </w:rPr>
        <w:t>In spite of the triumphs of numerous frameworks, numerous issues stay to be tended to. Among those issues, coming up next are noticeable for most frameworks: the light issue, the   posture  issue,   scale   fluctuation,   pictures   dismantled   years,   glasses,   mustaches, whiskers,  low  quality  picture  securing,  halfway  impeded  appearances,  and  so  forth. Figures   underneath   show   diverse   pictures   which   present   a   portion   of   the   issues experienced  in  face  acknowledgment.  An  extra  vital  issue,  over  the  pictures  to  be perceived,  is  the  means  by  which  distinctive  face  acknowledgment  frameworks  are lookedat.</w:t>
      </w:r>
    </w:p>
    <w:p w14:paraId="6E202729" w14:textId="77777777" w:rsidR="00740B2A" w:rsidRDefault="00740B2A" w:rsidP="00CC3EB1">
      <w:pPr>
        <w:spacing w:before="9" w:line="180" w:lineRule="exact"/>
        <w:rPr>
          <w:sz w:val="18"/>
          <w:szCs w:val="18"/>
        </w:rPr>
      </w:pPr>
    </w:p>
    <w:p w14:paraId="628B5065" w14:textId="77777777" w:rsidR="00740B2A" w:rsidRDefault="00740B2A">
      <w:pPr>
        <w:spacing w:line="200" w:lineRule="exact"/>
      </w:pPr>
    </w:p>
    <w:p w14:paraId="15982050" w14:textId="77777777" w:rsidR="00740B2A" w:rsidRDefault="00126616">
      <w:pPr>
        <w:ind w:left="340"/>
        <w:rPr>
          <w:sz w:val="28"/>
          <w:szCs w:val="28"/>
        </w:rPr>
      </w:pPr>
      <w:r>
        <w:rPr>
          <w:b/>
          <w:w w:val="99"/>
          <w:sz w:val="28"/>
          <w:szCs w:val="28"/>
        </w:rPr>
        <w:t>1.6</w:t>
      </w:r>
      <w:r>
        <w:rPr>
          <w:b/>
          <w:sz w:val="28"/>
          <w:szCs w:val="28"/>
        </w:rPr>
        <w:t xml:space="preserve"> </w:t>
      </w:r>
      <w:r>
        <w:rPr>
          <w:b/>
          <w:w w:val="99"/>
          <w:sz w:val="28"/>
          <w:szCs w:val="28"/>
        </w:rPr>
        <w:t>Working</w:t>
      </w:r>
      <w:r>
        <w:rPr>
          <w:b/>
          <w:sz w:val="28"/>
          <w:szCs w:val="28"/>
        </w:rPr>
        <w:t xml:space="preserve"> </w:t>
      </w:r>
      <w:r>
        <w:rPr>
          <w:b/>
          <w:w w:val="99"/>
          <w:sz w:val="28"/>
          <w:szCs w:val="28"/>
        </w:rPr>
        <w:t>of</w:t>
      </w:r>
      <w:r>
        <w:rPr>
          <w:b/>
          <w:sz w:val="28"/>
          <w:szCs w:val="28"/>
        </w:rPr>
        <w:t xml:space="preserve"> </w:t>
      </w:r>
      <w:r>
        <w:rPr>
          <w:b/>
          <w:w w:val="99"/>
          <w:sz w:val="28"/>
          <w:szCs w:val="28"/>
        </w:rPr>
        <w:t>face</w:t>
      </w:r>
      <w:r>
        <w:rPr>
          <w:b/>
          <w:sz w:val="28"/>
          <w:szCs w:val="28"/>
        </w:rPr>
        <w:t xml:space="preserve"> </w:t>
      </w:r>
      <w:r>
        <w:rPr>
          <w:b/>
          <w:w w:val="99"/>
          <w:sz w:val="28"/>
          <w:szCs w:val="28"/>
        </w:rPr>
        <w:t>recognition</w:t>
      </w:r>
    </w:p>
    <w:p w14:paraId="081C6CF1" w14:textId="77777777" w:rsidR="00740B2A" w:rsidRDefault="00740B2A">
      <w:pPr>
        <w:spacing w:before="7" w:line="140" w:lineRule="exact"/>
        <w:rPr>
          <w:sz w:val="15"/>
          <w:szCs w:val="15"/>
        </w:rPr>
      </w:pPr>
    </w:p>
    <w:p w14:paraId="458BFECA" w14:textId="77777777" w:rsidR="00740B2A" w:rsidRDefault="00126616">
      <w:pPr>
        <w:spacing w:line="359" w:lineRule="auto"/>
        <w:ind w:left="340" w:right="77"/>
        <w:rPr>
          <w:sz w:val="24"/>
          <w:szCs w:val="24"/>
        </w:rPr>
      </w:pPr>
      <w:r>
        <w:rPr>
          <w:sz w:val="24"/>
          <w:szCs w:val="24"/>
        </w:rPr>
        <w:t>You might be sensible at recognizing faces</w:t>
      </w:r>
      <w:r>
        <w:rPr>
          <w:b/>
          <w:sz w:val="24"/>
          <w:szCs w:val="24"/>
        </w:rPr>
        <w:t xml:space="preserve">. </w:t>
      </w:r>
      <w:r>
        <w:rPr>
          <w:sz w:val="24"/>
          <w:szCs w:val="24"/>
        </w:rPr>
        <w:t xml:space="preserve">You most likely notice it a cinch to spot the face of a friend, friend or acquaintance. </w:t>
      </w:r>
      <w:r>
        <w:rPr>
          <w:rFonts w:ascii="Liberation Serif" w:eastAsia="Liberation Serif" w:hAnsi="Liberation Serif" w:cs="Liberation Serif"/>
          <w:sz w:val="24"/>
          <w:szCs w:val="24"/>
        </w:rPr>
        <w:t xml:space="preserve">You’re </w:t>
      </w:r>
      <w:r>
        <w:rPr>
          <w:sz w:val="24"/>
          <w:szCs w:val="24"/>
        </w:rPr>
        <w:t>at home with their facial expression their Eyes, nose mouth and the way they are available along.</w:t>
      </w:r>
    </w:p>
    <w:p w14:paraId="18A1DAA6" w14:textId="77777777" w:rsidR="00740B2A" w:rsidRDefault="00126616">
      <w:pPr>
        <w:spacing w:before="5" w:line="363" w:lineRule="auto"/>
        <w:ind w:left="340" w:right="166"/>
        <w:rPr>
          <w:sz w:val="24"/>
          <w:szCs w:val="24"/>
        </w:rPr>
      </w:pPr>
      <w:r>
        <w:rPr>
          <w:rFonts w:ascii="Liberation Serif" w:eastAsia="Liberation Serif" w:hAnsi="Liberation Serif" w:cs="Liberation Serif"/>
          <w:sz w:val="24"/>
          <w:szCs w:val="24"/>
        </w:rPr>
        <w:t xml:space="preserve">That’s </w:t>
      </w:r>
      <w:r>
        <w:rPr>
          <w:sz w:val="24"/>
          <w:szCs w:val="24"/>
        </w:rPr>
        <w:t>however a biometric authentication system works, however on a grand, recursive scale. Wherever you see a face, recognition technology sees information.</w:t>
      </w:r>
    </w:p>
    <w:p w14:paraId="595F5B25" w14:textId="77777777" w:rsidR="00740B2A" w:rsidRDefault="00126616">
      <w:pPr>
        <w:spacing w:before="70" w:line="363" w:lineRule="auto"/>
        <w:ind w:left="340" w:right="418"/>
        <w:rPr>
          <w:sz w:val="24"/>
          <w:szCs w:val="24"/>
        </w:rPr>
      </w:pPr>
      <w:r>
        <w:rPr>
          <w:sz w:val="24"/>
          <w:szCs w:val="24"/>
        </w:rPr>
        <w:t>That information may be hold on and accessed. for example, 1/2 all yank adults have their pictures hold on in one or additional facial-recognition databases</w:t>
      </w:r>
    </w:p>
    <w:p w14:paraId="3A386E36" w14:textId="77777777" w:rsidR="00740B2A" w:rsidRDefault="00126616">
      <w:pPr>
        <w:ind w:left="340"/>
        <w:rPr>
          <w:sz w:val="24"/>
          <w:szCs w:val="24"/>
        </w:rPr>
      </w:pPr>
      <w:r>
        <w:rPr>
          <w:sz w:val="24"/>
          <w:szCs w:val="24"/>
        </w:rPr>
        <w:t>that enforcement agencies will search, in line with a Georgetown University study.</w:t>
      </w:r>
    </w:p>
    <w:p w14:paraId="21E8EA4E" w14:textId="77777777" w:rsidR="00740B2A" w:rsidRDefault="00740B2A">
      <w:pPr>
        <w:spacing w:line="140" w:lineRule="exact"/>
        <w:rPr>
          <w:sz w:val="15"/>
          <w:szCs w:val="15"/>
        </w:rPr>
      </w:pPr>
    </w:p>
    <w:p w14:paraId="335010AB" w14:textId="77777777" w:rsidR="00740B2A" w:rsidRDefault="00126616">
      <w:pPr>
        <w:spacing w:line="363" w:lineRule="auto"/>
        <w:ind w:left="340" w:right="220"/>
        <w:rPr>
          <w:sz w:val="24"/>
          <w:szCs w:val="24"/>
        </w:rPr>
      </w:pPr>
      <w:r>
        <w:rPr>
          <w:sz w:val="24"/>
          <w:szCs w:val="24"/>
        </w:rPr>
        <w:t>So however will biometric authentication work? Technologies vary, however here area unit the essential steps:</w:t>
      </w:r>
    </w:p>
    <w:p w14:paraId="7BCA88BD" w14:textId="77777777" w:rsidR="00740B2A" w:rsidRDefault="00126616">
      <w:pPr>
        <w:spacing w:line="360" w:lineRule="auto"/>
        <w:ind w:left="340" w:right="347"/>
        <w:rPr>
          <w:sz w:val="24"/>
          <w:szCs w:val="24"/>
        </w:rPr>
      </w:pPr>
      <w:r>
        <w:rPr>
          <w:sz w:val="24"/>
          <w:szCs w:val="24"/>
        </w:rPr>
        <w:t>1. an image of your face is captured from a photograph or video. Your face would possibly seem alone or in a very crowd. Your image might show you wanting straight ahead or nearly in profile.</w:t>
      </w:r>
    </w:p>
    <w:p w14:paraId="6AC3CAE5" w14:textId="77777777" w:rsidR="00740B2A" w:rsidRDefault="00126616">
      <w:pPr>
        <w:spacing w:line="360" w:lineRule="auto"/>
        <w:ind w:left="340" w:right="72"/>
        <w:jc w:val="both"/>
        <w:rPr>
          <w:sz w:val="24"/>
          <w:szCs w:val="24"/>
        </w:rPr>
      </w:pPr>
      <w:r>
        <w:rPr>
          <w:sz w:val="24"/>
          <w:szCs w:val="24"/>
        </w:rPr>
        <w:t xml:space="preserve">2. biometric authentication computer code reads the pure mathematics of your face. Key factors embody the space between your eyes and therefore the distance from forehead to chin. The computer code identifies facial landmarks one system identifies sixty eight of them </w:t>
      </w:r>
      <w:r>
        <w:rPr>
          <w:rFonts w:ascii="Liberation Serif" w:eastAsia="Liberation Serif" w:hAnsi="Liberation Serif" w:cs="Liberation Serif"/>
          <w:sz w:val="24"/>
          <w:szCs w:val="24"/>
        </w:rPr>
        <w:t xml:space="preserve">— </w:t>
      </w:r>
      <w:r>
        <w:rPr>
          <w:sz w:val="24"/>
          <w:szCs w:val="24"/>
        </w:rPr>
        <w:t>that area unit key to characteristic your face. The result: your facial signature.</w:t>
      </w:r>
    </w:p>
    <w:p w14:paraId="21B1FF41" w14:textId="4FF5C4CB" w:rsidR="00740B2A" w:rsidRDefault="00126616">
      <w:pPr>
        <w:spacing w:line="360" w:lineRule="auto"/>
        <w:ind w:left="340" w:right="168"/>
        <w:rPr>
          <w:sz w:val="24"/>
          <w:szCs w:val="24"/>
        </w:rPr>
      </w:pPr>
      <w:r>
        <w:rPr>
          <w:sz w:val="24"/>
          <w:szCs w:val="24"/>
        </w:rPr>
        <w:t>3. Your facial signature a mathematical formula is compared to a info of notable faces. And contemplate</w:t>
      </w:r>
      <w:r w:rsidR="00CC3EB1">
        <w:rPr>
          <w:sz w:val="24"/>
          <w:szCs w:val="24"/>
        </w:rPr>
        <w:t xml:space="preserve"> </w:t>
      </w:r>
      <w:r>
        <w:rPr>
          <w:sz w:val="24"/>
          <w:szCs w:val="24"/>
        </w:rPr>
        <w:t>this: a minimum of 117 million Americans have pictures of their faces in one or additional police databases. in line with a might 2018 report, the law enforcement agency has had access to 412 million facial pictures for searches.</w:t>
      </w:r>
    </w:p>
    <w:p w14:paraId="45723C5F" w14:textId="77777777" w:rsidR="00740B2A" w:rsidRDefault="00126616">
      <w:pPr>
        <w:spacing w:line="363" w:lineRule="auto"/>
        <w:ind w:left="340" w:right="964"/>
        <w:rPr>
          <w:sz w:val="24"/>
          <w:szCs w:val="24"/>
        </w:rPr>
        <w:sectPr w:rsidR="00740B2A">
          <w:pgSz w:w="12240" w:h="15840"/>
          <w:pgMar w:top="1280" w:right="1160" w:bottom="280" w:left="1720" w:header="0" w:footer="869" w:gutter="0"/>
          <w:cols w:space="720"/>
        </w:sectPr>
      </w:pPr>
      <w:r>
        <w:rPr>
          <w:sz w:val="24"/>
          <w:szCs w:val="24"/>
        </w:rPr>
        <w:t>4. A determination is formed. Your face print might match that of a picture in a very biometric authentication system info.</w:t>
      </w:r>
    </w:p>
    <w:p w14:paraId="4A82E041" w14:textId="77777777" w:rsidR="00740B2A" w:rsidRDefault="00126616">
      <w:pPr>
        <w:spacing w:before="54"/>
        <w:ind w:left="3436" w:right="4297"/>
        <w:jc w:val="center"/>
        <w:rPr>
          <w:sz w:val="32"/>
          <w:szCs w:val="32"/>
        </w:rPr>
      </w:pPr>
      <w:r>
        <w:rPr>
          <w:b/>
          <w:sz w:val="32"/>
          <w:szCs w:val="32"/>
        </w:rPr>
        <w:t>Chapter 2</w:t>
      </w:r>
    </w:p>
    <w:p w14:paraId="19E1EBFE" w14:textId="77777777" w:rsidR="00740B2A" w:rsidRDefault="00740B2A">
      <w:pPr>
        <w:spacing w:before="4" w:line="180" w:lineRule="exact"/>
        <w:rPr>
          <w:sz w:val="18"/>
          <w:szCs w:val="18"/>
        </w:rPr>
      </w:pPr>
    </w:p>
    <w:p w14:paraId="0B27229A" w14:textId="77777777" w:rsidR="00740B2A" w:rsidRDefault="00126616">
      <w:pPr>
        <w:ind w:left="1161"/>
        <w:rPr>
          <w:sz w:val="32"/>
          <w:szCs w:val="32"/>
        </w:rPr>
      </w:pPr>
      <w:r>
        <w:rPr>
          <w:b/>
          <w:sz w:val="32"/>
          <w:szCs w:val="32"/>
        </w:rPr>
        <w:t>LITERATURE SURVEY AND METHODOLOGY</w:t>
      </w:r>
    </w:p>
    <w:p w14:paraId="776731AD" w14:textId="77777777" w:rsidR="00740B2A" w:rsidRDefault="00740B2A">
      <w:pPr>
        <w:spacing w:before="8" w:line="180" w:lineRule="exact"/>
        <w:rPr>
          <w:sz w:val="18"/>
          <w:szCs w:val="18"/>
        </w:rPr>
      </w:pPr>
    </w:p>
    <w:p w14:paraId="4CE9C1D8" w14:textId="77777777" w:rsidR="00740B2A" w:rsidRDefault="00126616">
      <w:pPr>
        <w:ind w:left="441"/>
        <w:rPr>
          <w:sz w:val="28"/>
          <w:szCs w:val="28"/>
        </w:rPr>
      </w:pPr>
      <w:r>
        <w:rPr>
          <w:b/>
          <w:w w:val="99"/>
          <w:sz w:val="28"/>
          <w:szCs w:val="28"/>
        </w:rPr>
        <w:t>2.1</w:t>
      </w:r>
      <w:r>
        <w:rPr>
          <w:b/>
          <w:sz w:val="28"/>
          <w:szCs w:val="28"/>
        </w:rPr>
        <w:t xml:space="preserve"> </w:t>
      </w:r>
      <w:r>
        <w:rPr>
          <w:b/>
          <w:w w:val="99"/>
          <w:sz w:val="28"/>
          <w:szCs w:val="28"/>
        </w:rPr>
        <w:t>Opencv</w:t>
      </w:r>
    </w:p>
    <w:p w14:paraId="3EBE4905" w14:textId="77777777" w:rsidR="00740B2A" w:rsidRDefault="00740B2A">
      <w:pPr>
        <w:spacing w:before="2" w:line="140" w:lineRule="exact"/>
        <w:rPr>
          <w:sz w:val="15"/>
          <w:szCs w:val="15"/>
        </w:rPr>
      </w:pPr>
    </w:p>
    <w:p w14:paraId="25041E95" w14:textId="77777777" w:rsidR="00740B2A" w:rsidRDefault="00126616">
      <w:pPr>
        <w:spacing w:line="359" w:lineRule="auto"/>
        <w:ind w:left="441" w:right="66"/>
        <w:jc w:val="both"/>
        <w:rPr>
          <w:sz w:val="24"/>
          <w:szCs w:val="24"/>
        </w:rPr>
      </w:pPr>
      <w:r>
        <w:rPr>
          <w:sz w:val="24"/>
          <w:szCs w:val="24"/>
        </w:rPr>
        <w:t xml:space="preserve">Opencv is a  library is useful while we want  to work with images.  It is shipped as cv2. </w:t>
      </w:r>
      <w:r>
        <w:rPr>
          <w:rFonts w:ascii="Liberation Serif" w:eastAsia="Liberation Serif" w:hAnsi="Liberation Serif" w:cs="Liberation Serif"/>
          <w:sz w:val="24"/>
          <w:szCs w:val="24"/>
        </w:rPr>
        <w:t>Basically we’</w:t>
      </w:r>
      <w:r>
        <w:rPr>
          <w:sz w:val="24"/>
          <w:szCs w:val="24"/>
        </w:rPr>
        <w:t xml:space="preserve">ll be using this library to read and write images and to input a video stream </w:t>
      </w:r>
      <w:r>
        <w:rPr>
          <w:rFonts w:ascii="Liberation Serif" w:eastAsia="Liberation Serif" w:hAnsi="Liberation Serif" w:cs="Liberation Serif"/>
          <w:sz w:val="24"/>
          <w:szCs w:val="24"/>
        </w:rPr>
        <w:t>also. Solet’</w:t>
      </w:r>
      <w:r>
        <w:rPr>
          <w:sz w:val="24"/>
          <w:szCs w:val="24"/>
        </w:rPr>
        <w:t>s see how we can read an image using opencv.</w:t>
      </w:r>
    </w:p>
    <w:p w14:paraId="2A1604D6" w14:textId="77777777" w:rsidR="00740B2A" w:rsidRDefault="00126616">
      <w:pPr>
        <w:spacing w:before="5"/>
        <w:ind w:left="441"/>
        <w:rPr>
          <w:sz w:val="24"/>
          <w:szCs w:val="24"/>
        </w:rPr>
      </w:pPr>
      <w:r>
        <w:rPr>
          <w:sz w:val="24"/>
          <w:szCs w:val="24"/>
        </w:rPr>
        <w:t>import cv2</w:t>
      </w:r>
    </w:p>
    <w:p w14:paraId="29C43CE4" w14:textId="77777777" w:rsidR="00740B2A" w:rsidRDefault="00740B2A">
      <w:pPr>
        <w:spacing w:before="2" w:line="140" w:lineRule="exact"/>
        <w:rPr>
          <w:sz w:val="14"/>
          <w:szCs w:val="14"/>
        </w:rPr>
      </w:pPr>
    </w:p>
    <w:p w14:paraId="6860C4AD" w14:textId="77777777" w:rsidR="00740B2A" w:rsidRDefault="00126616">
      <w:pPr>
        <w:spacing w:line="360" w:lineRule="auto"/>
        <w:ind w:left="441" w:right="5030"/>
        <w:rPr>
          <w:sz w:val="24"/>
          <w:szCs w:val="24"/>
        </w:rPr>
      </w:pPr>
      <w:r>
        <w:rPr>
          <w:sz w:val="24"/>
          <w:szCs w:val="24"/>
        </w:rPr>
        <w:t xml:space="preserve">#Read an image </w:t>
      </w:r>
      <w:r>
        <w:rPr>
          <w:rFonts w:ascii="Liberation Serif" w:eastAsia="Liberation Serif" w:hAnsi="Liberation Serif" w:cs="Liberation Serif"/>
          <w:sz w:val="24"/>
          <w:szCs w:val="24"/>
        </w:rPr>
        <w:t xml:space="preserve">Img=cv2.imread(“OcBasics/dog.png”) </w:t>
      </w:r>
      <w:r>
        <w:rPr>
          <w:sz w:val="24"/>
          <w:szCs w:val="24"/>
        </w:rPr>
        <w:t>from matplotlib.importpyplot as plt plt.imshow(img)</w:t>
      </w:r>
    </w:p>
    <w:p w14:paraId="6366167C" w14:textId="77777777" w:rsidR="00740B2A" w:rsidRDefault="00126616">
      <w:pPr>
        <w:spacing w:before="13"/>
        <w:ind w:left="441"/>
        <w:rPr>
          <w:sz w:val="24"/>
          <w:szCs w:val="24"/>
        </w:rPr>
      </w:pPr>
      <w:r>
        <w:rPr>
          <w:b/>
          <w:sz w:val="24"/>
          <w:szCs w:val="24"/>
        </w:rPr>
        <w:t>2.1.1 Dog image</w:t>
      </w:r>
    </w:p>
    <w:p w14:paraId="5E7973A1" w14:textId="77777777" w:rsidR="00740B2A" w:rsidRDefault="00740B2A">
      <w:pPr>
        <w:spacing w:before="15" w:line="220" w:lineRule="exact"/>
        <w:rPr>
          <w:sz w:val="22"/>
          <w:szCs w:val="22"/>
        </w:rPr>
      </w:pPr>
    </w:p>
    <w:p w14:paraId="7455C67F" w14:textId="77777777" w:rsidR="00740B2A" w:rsidRDefault="001D7BEB">
      <w:pPr>
        <w:ind w:left="2390"/>
      </w:pPr>
      <w:r>
        <w:pict w14:anchorId="63426F0D">
          <v:shape id="_x0000_i1026" type="#_x0000_t75" style="width:193.5pt;height:174pt">
            <v:imagedata r:id="rId16" o:title=""/>
          </v:shape>
        </w:pict>
      </w:r>
    </w:p>
    <w:p w14:paraId="19ACDC44" w14:textId="77777777" w:rsidR="00740B2A" w:rsidRDefault="00740B2A">
      <w:pPr>
        <w:spacing w:before="5" w:line="100" w:lineRule="exact"/>
        <w:rPr>
          <w:sz w:val="10"/>
          <w:szCs w:val="10"/>
        </w:rPr>
      </w:pPr>
    </w:p>
    <w:p w14:paraId="178AE65C" w14:textId="77777777" w:rsidR="00740B2A" w:rsidRDefault="00126616">
      <w:pPr>
        <w:ind w:left="3020"/>
        <w:rPr>
          <w:sz w:val="24"/>
          <w:szCs w:val="24"/>
        </w:rPr>
        <w:sectPr w:rsidR="00740B2A">
          <w:pgSz w:w="12240" w:h="15840"/>
          <w:pgMar w:top="1380" w:right="1320" w:bottom="280" w:left="1720" w:header="0" w:footer="869" w:gutter="0"/>
          <w:cols w:space="720"/>
        </w:sectPr>
      </w:pPr>
      <w:r>
        <w:rPr>
          <w:sz w:val="24"/>
          <w:szCs w:val="24"/>
        </w:rPr>
        <w:t>Fig2.1: BGR image of dog</w:t>
      </w:r>
    </w:p>
    <w:p w14:paraId="46B4201A" w14:textId="77777777" w:rsidR="00740B2A" w:rsidRDefault="00126616">
      <w:pPr>
        <w:spacing w:before="67"/>
        <w:ind w:left="441"/>
        <w:rPr>
          <w:sz w:val="24"/>
          <w:szCs w:val="24"/>
        </w:rPr>
      </w:pPr>
      <w:r>
        <w:rPr>
          <w:sz w:val="24"/>
          <w:szCs w:val="24"/>
        </w:rPr>
        <w:t>When opencv reads an image, it is an RGB image. Therefore, each image has 3 channels.</w:t>
      </w:r>
    </w:p>
    <w:p w14:paraId="074066A2" w14:textId="77777777" w:rsidR="00740B2A" w:rsidRDefault="00740B2A">
      <w:pPr>
        <w:spacing w:line="200" w:lineRule="exact"/>
      </w:pPr>
    </w:p>
    <w:p w14:paraId="4CADF884" w14:textId="77777777" w:rsidR="00740B2A" w:rsidRDefault="00740B2A">
      <w:pPr>
        <w:spacing w:line="200" w:lineRule="exact"/>
      </w:pPr>
    </w:p>
    <w:p w14:paraId="4923CB7A" w14:textId="77777777" w:rsidR="00740B2A" w:rsidRDefault="00740B2A">
      <w:pPr>
        <w:spacing w:before="2" w:line="240" w:lineRule="exact"/>
        <w:rPr>
          <w:sz w:val="24"/>
          <w:szCs w:val="24"/>
        </w:rPr>
      </w:pPr>
    </w:p>
    <w:p w14:paraId="7D41D3E5" w14:textId="77777777" w:rsidR="00740B2A" w:rsidRDefault="001D7BEB">
      <w:pPr>
        <w:ind w:left="1430"/>
      </w:pPr>
      <w:r>
        <w:pict w14:anchorId="06AB1FF1">
          <v:shape id="_x0000_i1027" type="#_x0000_t75" style="width:210.75pt;height:196.5pt">
            <v:imagedata r:id="rId17" o:title=""/>
          </v:shape>
        </w:pict>
      </w:r>
    </w:p>
    <w:p w14:paraId="616AEA75" w14:textId="77777777" w:rsidR="00740B2A" w:rsidRDefault="00740B2A">
      <w:pPr>
        <w:spacing w:line="200" w:lineRule="exact"/>
      </w:pPr>
    </w:p>
    <w:p w14:paraId="5DB1647E" w14:textId="77777777" w:rsidR="00740B2A" w:rsidRDefault="00740B2A">
      <w:pPr>
        <w:spacing w:line="200" w:lineRule="exact"/>
      </w:pPr>
    </w:p>
    <w:p w14:paraId="79691561" w14:textId="77777777" w:rsidR="00740B2A" w:rsidRDefault="00740B2A">
      <w:pPr>
        <w:spacing w:before="20" w:line="200" w:lineRule="exact"/>
      </w:pPr>
    </w:p>
    <w:p w14:paraId="4F6621C0" w14:textId="77777777" w:rsidR="00740B2A" w:rsidRDefault="00126616">
      <w:pPr>
        <w:ind w:left="1881"/>
        <w:rPr>
          <w:sz w:val="24"/>
          <w:szCs w:val="24"/>
        </w:rPr>
      </w:pPr>
      <w:r>
        <w:rPr>
          <w:sz w:val="24"/>
          <w:szCs w:val="24"/>
        </w:rPr>
        <w:t>Fig2.2: an RGB image of 100*100*100</w:t>
      </w:r>
    </w:p>
    <w:p w14:paraId="1C2991CD" w14:textId="77777777" w:rsidR="00740B2A" w:rsidRDefault="00740B2A">
      <w:pPr>
        <w:spacing w:before="7" w:line="120" w:lineRule="exact"/>
        <w:rPr>
          <w:sz w:val="13"/>
          <w:szCs w:val="13"/>
        </w:rPr>
      </w:pPr>
    </w:p>
    <w:p w14:paraId="01CB3128" w14:textId="77777777" w:rsidR="00740B2A" w:rsidRDefault="00126616">
      <w:pPr>
        <w:ind w:left="441"/>
        <w:rPr>
          <w:sz w:val="24"/>
          <w:szCs w:val="24"/>
        </w:rPr>
      </w:pPr>
      <w:r>
        <w:rPr>
          <w:sz w:val="24"/>
          <w:szCs w:val="24"/>
        </w:rPr>
        <w:t>So, when we read an image using opencv, opencv by default reads these channels as</w:t>
      </w:r>
    </w:p>
    <w:p w14:paraId="6B296A2D" w14:textId="77777777" w:rsidR="00740B2A" w:rsidRDefault="00740B2A">
      <w:pPr>
        <w:spacing w:before="2" w:line="140" w:lineRule="exact"/>
        <w:rPr>
          <w:sz w:val="14"/>
          <w:szCs w:val="14"/>
        </w:rPr>
      </w:pPr>
    </w:p>
    <w:p w14:paraId="2EDB255B" w14:textId="77777777" w:rsidR="00740B2A" w:rsidRDefault="00126616">
      <w:pPr>
        <w:ind w:left="441"/>
        <w:rPr>
          <w:sz w:val="24"/>
          <w:szCs w:val="24"/>
        </w:rPr>
      </w:pPr>
      <w:r>
        <w:rPr>
          <w:sz w:val="24"/>
          <w:szCs w:val="24"/>
        </w:rPr>
        <w:t>BGR.</w:t>
      </w:r>
    </w:p>
    <w:p w14:paraId="2834D8EB" w14:textId="77777777" w:rsidR="00740B2A" w:rsidRDefault="00740B2A">
      <w:pPr>
        <w:spacing w:before="7" w:line="120" w:lineRule="exact"/>
        <w:rPr>
          <w:sz w:val="13"/>
          <w:szCs w:val="13"/>
        </w:rPr>
      </w:pPr>
    </w:p>
    <w:p w14:paraId="0E728671" w14:textId="77777777" w:rsidR="00740B2A" w:rsidRDefault="00126616">
      <w:pPr>
        <w:spacing w:line="359" w:lineRule="auto"/>
        <w:ind w:left="441" w:right="74"/>
        <w:jc w:val="both"/>
        <w:rPr>
          <w:sz w:val="24"/>
          <w:szCs w:val="24"/>
        </w:rPr>
      </w:pPr>
      <w:r>
        <w:rPr>
          <w:sz w:val="24"/>
          <w:szCs w:val="24"/>
        </w:rPr>
        <w:t>It thinks that the first channel is the blue channels. It happens by default and it tries to see the image as BGR. Basically, the red and the blue channels get swapped. Wherever there was red you can see blue.</w:t>
      </w:r>
    </w:p>
    <w:p w14:paraId="5A9C5313" w14:textId="77777777" w:rsidR="00740B2A" w:rsidRDefault="00126616">
      <w:pPr>
        <w:spacing w:before="9" w:line="359" w:lineRule="auto"/>
        <w:ind w:left="441" w:right="534"/>
        <w:rPr>
          <w:sz w:val="24"/>
          <w:szCs w:val="24"/>
        </w:rPr>
      </w:pPr>
      <w:r>
        <w:rPr>
          <w:sz w:val="24"/>
          <w:szCs w:val="24"/>
        </w:rPr>
        <w:t>So we need to switch between the color spaces. Opencv gives us one method, using which we can see switch between two color spaces. We want to switch from BGR to RGB colorspace.</w:t>
      </w:r>
    </w:p>
    <w:p w14:paraId="3A2BD852" w14:textId="77777777" w:rsidR="00740B2A" w:rsidRDefault="00126616">
      <w:pPr>
        <w:spacing w:before="5" w:line="360" w:lineRule="auto"/>
        <w:ind w:left="441" w:right="3445"/>
        <w:rPr>
          <w:sz w:val="24"/>
          <w:szCs w:val="24"/>
        </w:rPr>
      </w:pPr>
      <w:r>
        <w:rPr>
          <w:sz w:val="24"/>
          <w:szCs w:val="24"/>
        </w:rPr>
        <w:t>import cv2 img=c</w:t>
      </w:r>
      <w:r>
        <w:rPr>
          <w:rFonts w:ascii="Liberation Serif" w:eastAsia="Liberation Serif" w:hAnsi="Liberation Serif" w:cs="Liberation Serif"/>
          <w:sz w:val="24"/>
          <w:szCs w:val="24"/>
        </w:rPr>
        <w:t xml:space="preserve">v2.imread(“OcBasics/dog.png”) </w:t>
      </w:r>
      <w:r>
        <w:rPr>
          <w:sz w:val="24"/>
          <w:szCs w:val="24"/>
        </w:rPr>
        <w:t xml:space="preserve">newImg=cv2.cvtcolor(img, </w:t>
      </w:r>
      <w:r>
        <w:rPr>
          <w:sz w:val="24"/>
          <w:szCs w:val="24"/>
          <w:highlight w:val="yellow"/>
        </w:rPr>
        <w:t>cv2.COLOR_BGR2RGB</w:t>
      </w:r>
      <w:r>
        <w:rPr>
          <w:sz w:val="24"/>
          <w:szCs w:val="24"/>
        </w:rPr>
        <w:t>)</w:t>
      </w:r>
    </w:p>
    <w:p w14:paraId="3F168227" w14:textId="77777777" w:rsidR="00740B2A" w:rsidRDefault="00740B2A">
      <w:pPr>
        <w:spacing w:before="2" w:line="140" w:lineRule="exact"/>
        <w:rPr>
          <w:sz w:val="14"/>
          <w:szCs w:val="14"/>
        </w:rPr>
      </w:pPr>
    </w:p>
    <w:p w14:paraId="5D8BED21" w14:textId="77777777" w:rsidR="00740B2A" w:rsidRDefault="00126616">
      <w:pPr>
        <w:spacing w:line="359" w:lineRule="auto"/>
        <w:ind w:left="441" w:right="144"/>
        <w:rPr>
          <w:sz w:val="24"/>
          <w:szCs w:val="24"/>
        </w:rPr>
        <w:sectPr w:rsidR="00740B2A" w:rsidSect="00CC3EB1">
          <w:pgSz w:w="12240" w:h="15840"/>
          <w:pgMar w:top="1360" w:right="1380" w:bottom="280" w:left="1720" w:header="0" w:footer="0" w:gutter="0"/>
          <w:cols w:space="720"/>
          <w:docGrid w:linePitch="272"/>
        </w:sectPr>
      </w:pPr>
      <w:r>
        <w:rPr>
          <w:sz w:val="24"/>
          <w:szCs w:val="24"/>
        </w:rPr>
        <w:t xml:space="preserve">The highlighted part defines the constant. It is a constant in the library, mapped to some </w:t>
      </w:r>
      <w:r>
        <w:rPr>
          <w:rFonts w:ascii="Liberation Serif" w:eastAsia="Liberation Serif" w:hAnsi="Liberation Serif" w:cs="Liberation Serif"/>
          <w:sz w:val="24"/>
          <w:szCs w:val="24"/>
        </w:rPr>
        <w:t xml:space="preserve">integer when opencv sees that conversion we‟ve chosen. This is a notation to denote a </w:t>
      </w:r>
      <w:r>
        <w:rPr>
          <w:sz w:val="24"/>
          <w:szCs w:val="24"/>
        </w:rPr>
        <w:t>conversion. It is a constant that tells opencv, that what type of conversion we want to do.</w:t>
      </w:r>
    </w:p>
    <w:p w14:paraId="5C14F875" w14:textId="77777777" w:rsidR="00740B2A" w:rsidRDefault="001D7BEB">
      <w:pPr>
        <w:spacing w:before="100"/>
        <w:ind w:left="1880"/>
      </w:pPr>
      <w:r>
        <w:pict w14:anchorId="6DF50856">
          <v:shape id="_x0000_i1028" type="#_x0000_t75" style="width:210.75pt;height:151.5pt">
            <v:imagedata r:id="rId18" o:title=""/>
          </v:shape>
        </w:pict>
      </w:r>
    </w:p>
    <w:p w14:paraId="2B8C88CE" w14:textId="77777777" w:rsidR="00740B2A" w:rsidRDefault="00740B2A">
      <w:pPr>
        <w:spacing w:before="4" w:line="220" w:lineRule="exact"/>
        <w:rPr>
          <w:sz w:val="22"/>
          <w:szCs w:val="22"/>
        </w:rPr>
      </w:pPr>
    </w:p>
    <w:p w14:paraId="49691AAE" w14:textId="77777777" w:rsidR="00740B2A" w:rsidRDefault="00126616">
      <w:pPr>
        <w:spacing w:before="29"/>
        <w:ind w:left="2424"/>
        <w:rPr>
          <w:sz w:val="24"/>
          <w:szCs w:val="24"/>
        </w:rPr>
      </w:pPr>
      <w:r>
        <w:rPr>
          <w:sz w:val="24"/>
          <w:szCs w:val="24"/>
        </w:rPr>
        <w:t>Fig2.3: An RGB image of dog</w:t>
      </w:r>
    </w:p>
    <w:p w14:paraId="603168DD" w14:textId="77777777" w:rsidR="00740B2A" w:rsidRDefault="00740B2A">
      <w:pPr>
        <w:spacing w:before="7" w:line="120" w:lineRule="exact"/>
        <w:rPr>
          <w:sz w:val="13"/>
          <w:szCs w:val="13"/>
        </w:rPr>
      </w:pPr>
    </w:p>
    <w:p w14:paraId="6290D673" w14:textId="77777777" w:rsidR="00740B2A" w:rsidRDefault="00126616">
      <w:pPr>
        <w:ind w:left="441"/>
        <w:rPr>
          <w:sz w:val="24"/>
          <w:szCs w:val="24"/>
        </w:rPr>
      </w:pPr>
      <w:r>
        <w:rPr>
          <w:sz w:val="24"/>
          <w:szCs w:val="24"/>
        </w:rPr>
        <w:t>So we have converted our image into a new image, that is from BGR to RGB.</w:t>
      </w:r>
    </w:p>
    <w:p w14:paraId="697FF6C1" w14:textId="77777777" w:rsidR="00740B2A" w:rsidRDefault="00740B2A">
      <w:pPr>
        <w:spacing w:before="8" w:line="140" w:lineRule="exact"/>
        <w:rPr>
          <w:sz w:val="14"/>
          <w:szCs w:val="14"/>
        </w:rPr>
      </w:pPr>
    </w:p>
    <w:p w14:paraId="6D2A496A" w14:textId="77777777" w:rsidR="00740B2A" w:rsidRDefault="00126616">
      <w:pPr>
        <w:ind w:left="441"/>
        <w:rPr>
          <w:sz w:val="28"/>
          <w:szCs w:val="28"/>
        </w:rPr>
      </w:pPr>
      <w:r>
        <w:rPr>
          <w:b/>
          <w:w w:val="99"/>
          <w:sz w:val="28"/>
          <w:szCs w:val="28"/>
        </w:rPr>
        <w:t>2.2</w:t>
      </w:r>
      <w:r>
        <w:rPr>
          <w:b/>
          <w:sz w:val="28"/>
          <w:szCs w:val="28"/>
        </w:rPr>
        <w:t xml:space="preserve"> </w:t>
      </w:r>
      <w:r>
        <w:rPr>
          <w:b/>
          <w:w w:val="99"/>
          <w:sz w:val="28"/>
          <w:szCs w:val="28"/>
        </w:rPr>
        <w:t>Methodology</w:t>
      </w:r>
      <w:r>
        <w:rPr>
          <w:b/>
          <w:sz w:val="28"/>
          <w:szCs w:val="28"/>
        </w:rPr>
        <w:t xml:space="preserve"> </w:t>
      </w:r>
      <w:r>
        <w:rPr>
          <w:b/>
          <w:w w:val="99"/>
          <w:sz w:val="28"/>
          <w:szCs w:val="28"/>
        </w:rPr>
        <w:t>to</w:t>
      </w:r>
      <w:r>
        <w:rPr>
          <w:b/>
          <w:sz w:val="28"/>
          <w:szCs w:val="28"/>
        </w:rPr>
        <w:t xml:space="preserve"> </w:t>
      </w:r>
      <w:r>
        <w:rPr>
          <w:b/>
          <w:w w:val="99"/>
          <w:sz w:val="28"/>
          <w:szCs w:val="28"/>
        </w:rPr>
        <w:t>read</w:t>
      </w:r>
      <w:r>
        <w:rPr>
          <w:b/>
          <w:sz w:val="28"/>
          <w:szCs w:val="28"/>
        </w:rPr>
        <w:t xml:space="preserve"> </w:t>
      </w:r>
      <w:r>
        <w:rPr>
          <w:b/>
          <w:w w:val="99"/>
          <w:sz w:val="28"/>
          <w:szCs w:val="28"/>
        </w:rPr>
        <w:t>Images</w:t>
      </w:r>
    </w:p>
    <w:p w14:paraId="0A4F58A7" w14:textId="77777777" w:rsidR="00740B2A" w:rsidRDefault="00740B2A">
      <w:pPr>
        <w:spacing w:before="2" w:line="140" w:lineRule="exact"/>
        <w:rPr>
          <w:sz w:val="15"/>
          <w:szCs w:val="15"/>
        </w:rPr>
      </w:pPr>
    </w:p>
    <w:p w14:paraId="2108BCF0" w14:textId="77777777" w:rsidR="00740B2A" w:rsidRDefault="00126616">
      <w:pPr>
        <w:spacing w:line="359" w:lineRule="auto"/>
        <w:ind w:left="441" w:right="4205"/>
        <w:rPr>
          <w:sz w:val="24"/>
          <w:szCs w:val="24"/>
        </w:rPr>
      </w:pPr>
      <w:r>
        <w:rPr>
          <w:sz w:val="24"/>
          <w:szCs w:val="24"/>
        </w:rPr>
        <w:t>We will use opencv to read and display images import cv2</w:t>
      </w:r>
    </w:p>
    <w:p w14:paraId="6744F47D" w14:textId="77777777" w:rsidR="00740B2A" w:rsidRDefault="00126616">
      <w:pPr>
        <w:spacing w:before="5" w:line="360" w:lineRule="auto"/>
        <w:ind w:left="441" w:right="5678"/>
        <w:rPr>
          <w:sz w:val="24"/>
          <w:szCs w:val="24"/>
        </w:rPr>
      </w:pPr>
      <w:r>
        <w:rPr>
          <w:rFonts w:ascii="Liberation Serif" w:eastAsia="Liberation Serif" w:hAnsi="Liberation Serif" w:cs="Liberation Serif"/>
          <w:sz w:val="24"/>
          <w:szCs w:val="24"/>
        </w:rPr>
        <w:t xml:space="preserve">img=cv2.imread(“dog.png”) cv2.imshow(“Dog Image”,img) </w:t>
      </w:r>
      <w:r>
        <w:rPr>
          <w:sz w:val="24"/>
          <w:szCs w:val="24"/>
        </w:rPr>
        <w:t>cv2.waitkey(0) cv2.destroyAllWindows()</w:t>
      </w:r>
    </w:p>
    <w:p w14:paraId="5B644D2E" w14:textId="77777777" w:rsidR="00740B2A" w:rsidRDefault="00126616">
      <w:pPr>
        <w:spacing w:before="3"/>
        <w:ind w:left="441"/>
        <w:rPr>
          <w:sz w:val="24"/>
          <w:szCs w:val="24"/>
        </w:rPr>
      </w:pPr>
      <w:r>
        <w:rPr>
          <w:sz w:val="24"/>
          <w:szCs w:val="24"/>
        </w:rPr>
        <w:t>waitkey(0) signifies that after waiting for infinite time the terminal, will be exited.</w:t>
      </w:r>
    </w:p>
    <w:p w14:paraId="31F1BB86" w14:textId="77777777" w:rsidR="00740B2A" w:rsidRDefault="00740B2A">
      <w:pPr>
        <w:spacing w:before="7" w:line="280" w:lineRule="exact"/>
        <w:rPr>
          <w:sz w:val="28"/>
          <w:szCs w:val="28"/>
        </w:rPr>
      </w:pPr>
    </w:p>
    <w:p w14:paraId="21B3C70B" w14:textId="77777777" w:rsidR="00740B2A" w:rsidRDefault="00126616">
      <w:pPr>
        <w:ind w:left="441"/>
        <w:rPr>
          <w:sz w:val="28"/>
          <w:szCs w:val="28"/>
        </w:rPr>
      </w:pPr>
      <w:r>
        <w:rPr>
          <w:b/>
          <w:w w:val="99"/>
          <w:sz w:val="28"/>
          <w:szCs w:val="28"/>
        </w:rPr>
        <w:t>2.3</w:t>
      </w:r>
      <w:r>
        <w:rPr>
          <w:b/>
          <w:sz w:val="28"/>
          <w:szCs w:val="28"/>
        </w:rPr>
        <w:t xml:space="preserve"> </w:t>
      </w:r>
      <w:r>
        <w:rPr>
          <w:b/>
          <w:w w:val="99"/>
          <w:sz w:val="28"/>
          <w:szCs w:val="28"/>
        </w:rPr>
        <w:t>Working</w:t>
      </w:r>
      <w:r>
        <w:rPr>
          <w:b/>
          <w:sz w:val="28"/>
          <w:szCs w:val="28"/>
        </w:rPr>
        <w:t xml:space="preserve"> </w:t>
      </w:r>
      <w:r>
        <w:rPr>
          <w:b/>
          <w:w w:val="99"/>
          <w:sz w:val="28"/>
          <w:szCs w:val="28"/>
        </w:rPr>
        <w:t>with</w:t>
      </w:r>
      <w:r>
        <w:rPr>
          <w:b/>
          <w:sz w:val="28"/>
          <w:szCs w:val="28"/>
        </w:rPr>
        <w:t xml:space="preserve"> </w:t>
      </w:r>
      <w:r>
        <w:rPr>
          <w:b/>
          <w:w w:val="99"/>
          <w:sz w:val="28"/>
          <w:szCs w:val="28"/>
        </w:rPr>
        <w:t>video</w:t>
      </w:r>
      <w:r>
        <w:rPr>
          <w:b/>
          <w:sz w:val="28"/>
          <w:szCs w:val="28"/>
        </w:rPr>
        <w:t xml:space="preserve"> </w:t>
      </w:r>
      <w:r>
        <w:rPr>
          <w:b/>
          <w:w w:val="99"/>
          <w:sz w:val="28"/>
          <w:szCs w:val="28"/>
        </w:rPr>
        <w:t>stream</w:t>
      </w:r>
      <w:r>
        <w:rPr>
          <w:b/>
          <w:sz w:val="28"/>
          <w:szCs w:val="28"/>
        </w:rPr>
        <w:t xml:space="preserve"> </w:t>
      </w:r>
      <w:r>
        <w:rPr>
          <w:b/>
          <w:w w:val="99"/>
          <w:sz w:val="28"/>
          <w:szCs w:val="28"/>
        </w:rPr>
        <w:t>from</w:t>
      </w:r>
      <w:r>
        <w:rPr>
          <w:b/>
          <w:sz w:val="28"/>
          <w:szCs w:val="28"/>
        </w:rPr>
        <w:t xml:space="preserve"> </w:t>
      </w:r>
      <w:r>
        <w:rPr>
          <w:b/>
          <w:w w:val="99"/>
          <w:sz w:val="28"/>
          <w:szCs w:val="28"/>
        </w:rPr>
        <w:t>Webcam</w:t>
      </w:r>
    </w:p>
    <w:p w14:paraId="08E7AFCA" w14:textId="77777777" w:rsidR="00740B2A" w:rsidRDefault="00740B2A">
      <w:pPr>
        <w:spacing w:before="2" w:line="140" w:lineRule="exact"/>
        <w:rPr>
          <w:sz w:val="15"/>
          <w:szCs w:val="15"/>
        </w:rPr>
      </w:pPr>
    </w:p>
    <w:p w14:paraId="3B4F941A" w14:textId="77777777" w:rsidR="00740B2A" w:rsidRDefault="00126616">
      <w:pPr>
        <w:spacing w:line="359" w:lineRule="auto"/>
        <w:ind w:left="441" w:right="769"/>
        <w:rPr>
          <w:sz w:val="24"/>
          <w:szCs w:val="24"/>
        </w:rPr>
      </w:pPr>
      <w:r>
        <w:rPr>
          <w:sz w:val="24"/>
          <w:szCs w:val="24"/>
        </w:rPr>
        <w:t>The first step is to capture the device from which we want to read the input stream. Each video is a series of frames and each frame is an image.</w:t>
      </w:r>
    </w:p>
    <w:p w14:paraId="76F17A5D" w14:textId="77777777" w:rsidR="00740B2A" w:rsidRDefault="00126616">
      <w:pPr>
        <w:spacing w:before="9" w:line="359" w:lineRule="auto"/>
        <w:ind w:left="441" w:right="153" w:firstLine="43"/>
        <w:rPr>
          <w:sz w:val="24"/>
          <w:szCs w:val="24"/>
        </w:rPr>
      </w:pPr>
      <w:r>
        <w:rPr>
          <w:sz w:val="24"/>
          <w:szCs w:val="24"/>
        </w:rPr>
        <w:t>Therefore, we capture one device and define the id of the device (default webcam, so the id=0).</w:t>
      </w:r>
    </w:p>
    <w:p w14:paraId="28F04895" w14:textId="77777777" w:rsidR="00740B2A" w:rsidRDefault="00126616">
      <w:pPr>
        <w:spacing w:before="4" w:line="359" w:lineRule="auto"/>
        <w:ind w:left="441" w:right="6215"/>
        <w:rPr>
          <w:sz w:val="24"/>
          <w:szCs w:val="24"/>
        </w:rPr>
      </w:pPr>
      <w:r>
        <w:rPr>
          <w:sz w:val="24"/>
          <w:szCs w:val="24"/>
        </w:rPr>
        <w:t>import cv2 cap=cv2.VideoCapture(0)</w:t>
      </w:r>
    </w:p>
    <w:p w14:paraId="251D4D47" w14:textId="77777777" w:rsidR="00740B2A" w:rsidRDefault="00126616">
      <w:pPr>
        <w:spacing w:before="9"/>
        <w:ind w:left="441"/>
        <w:rPr>
          <w:sz w:val="24"/>
          <w:szCs w:val="24"/>
        </w:rPr>
      </w:pPr>
      <w:r>
        <w:rPr>
          <w:sz w:val="24"/>
          <w:szCs w:val="24"/>
        </w:rPr>
        <w:t>There is a method cap.read. This method returns two things:</w:t>
      </w:r>
    </w:p>
    <w:p w14:paraId="702A6BC4" w14:textId="77777777" w:rsidR="00740B2A" w:rsidRDefault="00740B2A">
      <w:pPr>
        <w:spacing w:before="7" w:line="120" w:lineRule="exact"/>
        <w:rPr>
          <w:sz w:val="13"/>
          <w:szCs w:val="13"/>
        </w:rPr>
      </w:pPr>
    </w:p>
    <w:p w14:paraId="26752947" w14:textId="77777777" w:rsidR="00740B2A" w:rsidRDefault="00126616">
      <w:pPr>
        <w:ind w:left="441"/>
        <w:rPr>
          <w:sz w:val="24"/>
          <w:szCs w:val="24"/>
        </w:rPr>
      </w:pPr>
      <w:r>
        <w:rPr>
          <w:w w:val="95"/>
          <w:sz w:val="24"/>
          <w:szCs w:val="24"/>
        </w:rPr>
        <w:t>1)</w:t>
      </w:r>
      <w:r>
        <w:rPr>
          <w:sz w:val="24"/>
          <w:szCs w:val="24"/>
        </w:rPr>
        <w:t xml:space="preserve">   Boolean Value</w:t>
      </w:r>
    </w:p>
    <w:p w14:paraId="77BD51FF" w14:textId="77777777" w:rsidR="00740B2A" w:rsidRDefault="00740B2A">
      <w:pPr>
        <w:spacing w:before="2" w:line="140" w:lineRule="exact"/>
        <w:rPr>
          <w:sz w:val="14"/>
          <w:szCs w:val="14"/>
        </w:rPr>
      </w:pPr>
    </w:p>
    <w:p w14:paraId="34FF8F3C" w14:textId="77777777" w:rsidR="00740B2A" w:rsidRDefault="00126616">
      <w:pPr>
        <w:ind w:left="441"/>
        <w:rPr>
          <w:sz w:val="24"/>
          <w:szCs w:val="24"/>
        </w:rPr>
      </w:pPr>
      <w:r>
        <w:rPr>
          <w:w w:val="95"/>
          <w:sz w:val="24"/>
          <w:szCs w:val="24"/>
        </w:rPr>
        <w:t>2)</w:t>
      </w:r>
      <w:r>
        <w:rPr>
          <w:sz w:val="24"/>
          <w:szCs w:val="24"/>
        </w:rPr>
        <w:t xml:space="preserve">   Frame that has been captured</w:t>
      </w:r>
    </w:p>
    <w:p w14:paraId="4B26C457" w14:textId="77777777" w:rsidR="00740B2A" w:rsidRDefault="00740B2A">
      <w:pPr>
        <w:spacing w:before="10" w:line="140" w:lineRule="exact"/>
        <w:rPr>
          <w:sz w:val="14"/>
          <w:szCs w:val="14"/>
        </w:rPr>
      </w:pPr>
    </w:p>
    <w:p w14:paraId="29472BC0" w14:textId="77777777" w:rsidR="00740B2A" w:rsidRDefault="00740B2A">
      <w:pPr>
        <w:spacing w:line="200" w:lineRule="exact"/>
      </w:pPr>
    </w:p>
    <w:p w14:paraId="2A663F0A" w14:textId="77777777" w:rsidR="00740B2A" w:rsidRDefault="00740B2A">
      <w:pPr>
        <w:spacing w:line="200" w:lineRule="exact"/>
      </w:pPr>
    </w:p>
    <w:p w14:paraId="2F8D37C1" w14:textId="77777777" w:rsidR="00740B2A" w:rsidRDefault="00126616">
      <w:pPr>
        <w:spacing w:line="359" w:lineRule="auto"/>
        <w:ind w:left="801" w:right="337" w:hanging="360"/>
        <w:rPr>
          <w:sz w:val="24"/>
          <w:szCs w:val="24"/>
        </w:rPr>
        <w:sectPr w:rsidR="00740B2A" w:rsidSect="00CC3EB1">
          <w:pgSz w:w="12240" w:h="15840"/>
          <w:pgMar w:top="1340" w:right="1320" w:bottom="280" w:left="1720" w:header="0" w:footer="0" w:gutter="0"/>
          <w:cols w:space="720"/>
          <w:docGrid w:linePitch="272"/>
        </w:sectPr>
      </w:pPr>
      <w:r>
        <w:rPr>
          <w:sz w:val="24"/>
          <w:szCs w:val="24"/>
        </w:rPr>
        <w:t xml:space="preserve">1) </w:t>
      </w:r>
      <w:r>
        <w:rPr>
          <w:b/>
          <w:sz w:val="24"/>
          <w:szCs w:val="24"/>
        </w:rPr>
        <w:t xml:space="preserve">Boolean Values: </w:t>
      </w:r>
      <w:r>
        <w:rPr>
          <w:sz w:val="24"/>
          <w:szCs w:val="24"/>
        </w:rPr>
        <w:t>can be True or False.  If it is false, that means the image has not been captured properly. Then continue on capturing. Otherwise, display the frames.</w:t>
      </w:r>
    </w:p>
    <w:p w14:paraId="57A0A7C6" w14:textId="77777777" w:rsidR="00740B2A" w:rsidRDefault="00126616">
      <w:pPr>
        <w:spacing w:before="53"/>
        <w:ind w:left="441" w:right="4572"/>
        <w:jc w:val="both"/>
        <w:rPr>
          <w:sz w:val="28"/>
          <w:szCs w:val="28"/>
        </w:rPr>
      </w:pPr>
      <w:r>
        <w:rPr>
          <w:b/>
          <w:w w:val="99"/>
          <w:sz w:val="28"/>
          <w:szCs w:val="28"/>
        </w:rPr>
        <w:t>2.4</w:t>
      </w:r>
      <w:r>
        <w:rPr>
          <w:b/>
          <w:sz w:val="28"/>
          <w:szCs w:val="28"/>
        </w:rPr>
        <w:t xml:space="preserve"> </w:t>
      </w:r>
      <w:r>
        <w:rPr>
          <w:b/>
          <w:w w:val="99"/>
          <w:sz w:val="28"/>
          <w:szCs w:val="28"/>
        </w:rPr>
        <w:t>To</w:t>
      </w:r>
      <w:r>
        <w:rPr>
          <w:b/>
          <w:sz w:val="28"/>
          <w:szCs w:val="28"/>
        </w:rPr>
        <w:t xml:space="preserve"> </w:t>
      </w:r>
      <w:r>
        <w:rPr>
          <w:b/>
          <w:w w:val="99"/>
          <w:sz w:val="28"/>
          <w:szCs w:val="28"/>
        </w:rPr>
        <w:t>display</w:t>
      </w:r>
      <w:r>
        <w:rPr>
          <w:b/>
          <w:sz w:val="28"/>
          <w:szCs w:val="28"/>
        </w:rPr>
        <w:t xml:space="preserve"> </w:t>
      </w:r>
      <w:r>
        <w:rPr>
          <w:b/>
          <w:w w:val="99"/>
          <w:sz w:val="28"/>
          <w:szCs w:val="28"/>
        </w:rPr>
        <w:t>the</w:t>
      </w:r>
      <w:r>
        <w:rPr>
          <w:b/>
          <w:sz w:val="28"/>
          <w:szCs w:val="28"/>
        </w:rPr>
        <w:t xml:space="preserve"> </w:t>
      </w:r>
      <w:r>
        <w:rPr>
          <w:b/>
          <w:w w:val="99"/>
          <w:sz w:val="28"/>
          <w:szCs w:val="28"/>
        </w:rPr>
        <w:t>captured</w:t>
      </w:r>
      <w:r>
        <w:rPr>
          <w:b/>
          <w:sz w:val="28"/>
          <w:szCs w:val="28"/>
        </w:rPr>
        <w:t xml:space="preserve"> </w:t>
      </w:r>
      <w:r>
        <w:rPr>
          <w:b/>
          <w:w w:val="99"/>
          <w:sz w:val="28"/>
          <w:szCs w:val="28"/>
        </w:rPr>
        <w:t>frames</w:t>
      </w:r>
    </w:p>
    <w:p w14:paraId="49514DC4" w14:textId="77777777" w:rsidR="00740B2A" w:rsidRDefault="00740B2A">
      <w:pPr>
        <w:spacing w:before="7" w:line="140" w:lineRule="exact"/>
        <w:rPr>
          <w:sz w:val="15"/>
          <w:szCs w:val="15"/>
        </w:rPr>
      </w:pPr>
    </w:p>
    <w:p w14:paraId="4F213530" w14:textId="77777777" w:rsidR="00740B2A" w:rsidRDefault="00126616">
      <w:pPr>
        <w:ind w:left="441" w:right="7611"/>
        <w:jc w:val="both"/>
        <w:rPr>
          <w:sz w:val="24"/>
          <w:szCs w:val="24"/>
        </w:rPr>
      </w:pPr>
      <w:r>
        <w:rPr>
          <w:sz w:val="24"/>
          <w:szCs w:val="24"/>
        </w:rPr>
        <w:t>while True:</w:t>
      </w:r>
    </w:p>
    <w:p w14:paraId="48025C3C" w14:textId="77777777" w:rsidR="00740B2A" w:rsidRDefault="00740B2A">
      <w:pPr>
        <w:spacing w:before="7" w:line="120" w:lineRule="exact"/>
        <w:rPr>
          <w:sz w:val="13"/>
          <w:szCs w:val="13"/>
        </w:rPr>
      </w:pPr>
    </w:p>
    <w:p w14:paraId="1D9955EC" w14:textId="77777777" w:rsidR="00740B2A" w:rsidRDefault="00126616">
      <w:pPr>
        <w:spacing w:line="359" w:lineRule="auto"/>
        <w:ind w:left="441" w:right="6686"/>
        <w:rPr>
          <w:sz w:val="24"/>
          <w:szCs w:val="24"/>
        </w:rPr>
      </w:pPr>
      <w:r>
        <w:rPr>
          <w:sz w:val="24"/>
          <w:szCs w:val="24"/>
        </w:rPr>
        <w:t>ret, frame=cap.read() if ret==False: continue</w:t>
      </w:r>
    </w:p>
    <w:p w14:paraId="1E81F655" w14:textId="77777777" w:rsidR="00740B2A" w:rsidRDefault="00126616">
      <w:pPr>
        <w:spacing w:before="14"/>
        <w:ind w:left="441" w:right="5315"/>
        <w:jc w:val="both"/>
        <w:rPr>
          <w:rFonts w:ascii="Liberation Serif" w:eastAsia="Liberation Serif" w:hAnsi="Liberation Serif" w:cs="Liberation Serif"/>
          <w:sz w:val="24"/>
          <w:szCs w:val="24"/>
        </w:rPr>
      </w:pPr>
      <w:r>
        <w:rPr>
          <w:rFonts w:ascii="Liberation Serif" w:eastAsia="Liberation Serif" w:hAnsi="Liberation Serif" w:cs="Liberation Serif"/>
          <w:sz w:val="24"/>
          <w:szCs w:val="24"/>
        </w:rPr>
        <w:t>cv2.imshow(“Video Frame”,frame)</w:t>
      </w:r>
    </w:p>
    <w:p w14:paraId="7AD3EC2C" w14:textId="77777777" w:rsidR="00740B2A" w:rsidRDefault="00740B2A">
      <w:pPr>
        <w:spacing w:before="2" w:line="120" w:lineRule="exact"/>
        <w:rPr>
          <w:sz w:val="13"/>
          <w:szCs w:val="13"/>
        </w:rPr>
      </w:pPr>
    </w:p>
    <w:p w14:paraId="2F185743" w14:textId="77777777" w:rsidR="00740B2A" w:rsidRDefault="00126616">
      <w:pPr>
        <w:spacing w:line="359" w:lineRule="auto"/>
        <w:ind w:left="441" w:right="241"/>
        <w:rPr>
          <w:sz w:val="24"/>
          <w:szCs w:val="24"/>
        </w:rPr>
      </w:pPr>
      <w:r>
        <w:rPr>
          <w:sz w:val="24"/>
          <w:szCs w:val="24"/>
        </w:rPr>
        <w:t>We will wait for a sentinel value from the user, sentinel value = q. Wait for user input q, then the image capturing stops and the loop will stop.</w:t>
      </w:r>
    </w:p>
    <w:p w14:paraId="53D861CE" w14:textId="77777777" w:rsidR="00740B2A" w:rsidRDefault="00126616">
      <w:pPr>
        <w:spacing w:before="5"/>
        <w:ind w:left="441" w:right="5137"/>
        <w:jc w:val="both"/>
        <w:rPr>
          <w:sz w:val="24"/>
          <w:szCs w:val="24"/>
        </w:rPr>
      </w:pPr>
      <w:r>
        <w:rPr>
          <w:sz w:val="24"/>
          <w:szCs w:val="24"/>
        </w:rPr>
        <w:t>key_pressed = cv2.waitkey(1)&amp; 0Xff</w:t>
      </w:r>
    </w:p>
    <w:p w14:paraId="2F2D0C14" w14:textId="77777777" w:rsidR="00740B2A" w:rsidRDefault="00740B2A">
      <w:pPr>
        <w:spacing w:before="2" w:line="140" w:lineRule="exact"/>
        <w:rPr>
          <w:sz w:val="14"/>
          <w:szCs w:val="14"/>
        </w:rPr>
      </w:pPr>
    </w:p>
    <w:p w14:paraId="6E3538D9" w14:textId="77777777" w:rsidR="00740B2A" w:rsidRDefault="00126616">
      <w:pPr>
        <w:ind w:left="441" w:right="6379"/>
        <w:jc w:val="both"/>
        <w:rPr>
          <w:sz w:val="24"/>
          <w:szCs w:val="24"/>
        </w:rPr>
      </w:pPr>
      <w:r>
        <w:rPr>
          <w:sz w:val="24"/>
          <w:szCs w:val="24"/>
        </w:rPr>
        <w:t>If key_pressed== ord(q)</w:t>
      </w:r>
    </w:p>
    <w:p w14:paraId="0AD2D805" w14:textId="77777777" w:rsidR="00740B2A" w:rsidRDefault="00740B2A">
      <w:pPr>
        <w:spacing w:before="7" w:line="120" w:lineRule="exact"/>
        <w:rPr>
          <w:sz w:val="13"/>
          <w:szCs w:val="13"/>
        </w:rPr>
      </w:pPr>
    </w:p>
    <w:p w14:paraId="55B5DC9B" w14:textId="77777777" w:rsidR="00740B2A" w:rsidRDefault="00126616">
      <w:pPr>
        <w:ind w:left="441" w:right="8195"/>
        <w:jc w:val="both"/>
        <w:rPr>
          <w:sz w:val="24"/>
          <w:szCs w:val="24"/>
        </w:rPr>
      </w:pPr>
      <w:r>
        <w:rPr>
          <w:sz w:val="24"/>
          <w:szCs w:val="24"/>
        </w:rPr>
        <w:t>break</w:t>
      </w:r>
    </w:p>
    <w:p w14:paraId="3CDD0744" w14:textId="77777777" w:rsidR="00740B2A" w:rsidRDefault="00740B2A">
      <w:pPr>
        <w:spacing w:before="7" w:line="120" w:lineRule="exact"/>
        <w:rPr>
          <w:sz w:val="13"/>
          <w:szCs w:val="13"/>
        </w:rPr>
      </w:pPr>
    </w:p>
    <w:p w14:paraId="066C9732" w14:textId="77777777" w:rsidR="00740B2A" w:rsidRDefault="00126616">
      <w:pPr>
        <w:ind w:left="441" w:right="691"/>
        <w:jc w:val="both"/>
        <w:rPr>
          <w:sz w:val="24"/>
          <w:szCs w:val="24"/>
        </w:rPr>
      </w:pPr>
      <w:r>
        <w:rPr>
          <w:sz w:val="24"/>
          <w:szCs w:val="24"/>
        </w:rPr>
        <w:t>We are converting a 32 Bit number to 8 bit number, so that it can be compared with</w:t>
      </w:r>
    </w:p>
    <w:p w14:paraId="0EF10453" w14:textId="77777777" w:rsidR="00740B2A" w:rsidRDefault="00740B2A">
      <w:pPr>
        <w:spacing w:before="7" w:line="120" w:lineRule="exact"/>
        <w:rPr>
          <w:sz w:val="13"/>
          <w:szCs w:val="13"/>
        </w:rPr>
      </w:pPr>
    </w:p>
    <w:p w14:paraId="4F3FAF9B" w14:textId="77777777" w:rsidR="00740B2A" w:rsidRDefault="00126616">
      <w:pPr>
        <w:ind w:left="441" w:right="3651"/>
        <w:jc w:val="both"/>
        <w:rPr>
          <w:sz w:val="24"/>
          <w:szCs w:val="24"/>
        </w:rPr>
      </w:pPr>
      <w:r>
        <w:rPr>
          <w:sz w:val="24"/>
          <w:szCs w:val="24"/>
        </w:rPr>
        <w:t>ASCII values. As ASCII values range from 0 to 255.</w:t>
      </w:r>
    </w:p>
    <w:p w14:paraId="5940A3C6" w14:textId="77777777" w:rsidR="00740B2A" w:rsidRDefault="00740B2A">
      <w:pPr>
        <w:spacing w:before="2" w:line="140" w:lineRule="exact"/>
        <w:rPr>
          <w:sz w:val="14"/>
          <w:szCs w:val="14"/>
        </w:rPr>
      </w:pPr>
    </w:p>
    <w:p w14:paraId="1FD7D44C" w14:textId="77777777" w:rsidR="00740B2A" w:rsidRDefault="00126616">
      <w:pPr>
        <w:spacing w:line="359" w:lineRule="auto"/>
        <w:ind w:left="441" w:right="829"/>
        <w:rPr>
          <w:sz w:val="24"/>
          <w:szCs w:val="24"/>
        </w:rPr>
      </w:pPr>
      <w:r>
        <w:rPr>
          <w:sz w:val="24"/>
          <w:szCs w:val="24"/>
        </w:rPr>
        <w:t>The program will be over once the user presses q button. After this, we release the device.</w:t>
      </w:r>
    </w:p>
    <w:p w14:paraId="35F83AA2" w14:textId="77777777" w:rsidR="00740B2A" w:rsidRDefault="00126616">
      <w:pPr>
        <w:spacing w:before="4" w:line="359" w:lineRule="auto"/>
        <w:ind w:left="441" w:right="6167"/>
        <w:rPr>
          <w:sz w:val="24"/>
          <w:szCs w:val="24"/>
        </w:rPr>
      </w:pPr>
      <w:r>
        <w:rPr>
          <w:sz w:val="24"/>
          <w:szCs w:val="24"/>
        </w:rPr>
        <w:t>Cap.release() Cv2.destroyAllWindows()</w:t>
      </w:r>
    </w:p>
    <w:p w14:paraId="0EEE1639" w14:textId="77777777" w:rsidR="00740B2A" w:rsidRDefault="00126616">
      <w:pPr>
        <w:spacing w:before="7"/>
        <w:ind w:left="441" w:right="4998"/>
        <w:jc w:val="both"/>
        <w:rPr>
          <w:sz w:val="28"/>
          <w:szCs w:val="28"/>
        </w:rPr>
      </w:pPr>
      <w:r>
        <w:rPr>
          <w:b/>
          <w:sz w:val="32"/>
          <w:szCs w:val="32"/>
        </w:rPr>
        <w:t>2.5 HaarCascade classifier</w:t>
      </w:r>
      <w:r>
        <w:rPr>
          <w:b/>
          <w:w w:val="99"/>
          <w:sz w:val="28"/>
          <w:szCs w:val="28"/>
        </w:rPr>
        <w:t>:</w:t>
      </w:r>
    </w:p>
    <w:p w14:paraId="5ED7331D" w14:textId="77777777" w:rsidR="00740B2A" w:rsidRDefault="00740B2A">
      <w:pPr>
        <w:spacing w:before="7" w:line="180" w:lineRule="exact"/>
        <w:rPr>
          <w:sz w:val="18"/>
          <w:szCs w:val="18"/>
        </w:rPr>
      </w:pPr>
    </w:p>
    <w:p w14:paraId="00D0D866" w14:textId="77777777" w:rsidR="00740B2A" w:rsidRDefault="00126616">
      <w:pPr>
        <w:spacing w:line="357" w:lineRule="auto"/>
        <w:ind w:left="441" w:right="70"/>
        <w:jc w:val="both"/>
        <w:rPr>
          <w:sz w:val="32"/>
          <w:szCs w:val="32"/>
        </w:rPr>
      </w:pPr>
      <w:r>
        <w:rPr>
          <w:sz w:val="24"/>
          <w:szCs w:val="24"/>
        </w:rPr>
        <w:t>It  is  a  machine  learning  based  methodology  where  a  course  work  is  prepared  from  a considerable  measure  of  positive  and  negative  pictures.  It  is  then  used  to  recognize questions in different pictures</w:t>
      </w:r>
      <w:r>
        <w:rPr>
          <w:sz w:val="32"/>
          <w:szCs w:val="32"/>
        </w:rPr>
        <w:t>.</w:t>
      </w:r>
    </w:p>
    <w:p w14:paraId="670A7401" w14:textId="77777777" w:rsidR="00740B2A" w:rsidRDefault="00126616">
      <w:pPr>
        <w:spacing w:before="12" w:line="359" w:lineRule="auto"/>
        <w:ind w:left="441" w:right="81"/>
        <w:jc w:val="both"/>
        <w:rPr>
          <w:sz w:val="24"/>
          <w:szCs w:val="24"/>
        </w:rPr>
      </w:pPr>
      <w:r>
        <w:rPr>
          <w:sz w:val="24"/>
          <w:szCs w:val="24"/>
        </w:rPr>
        <w:t>It  is  a  pre-trained  model on  a  lot  of  facial  data  and  it  is  used  to  classify  faces.  It  was created by Rainer Leinhart. It uses adaboost to detect whether a given object is a face or not.</w:t>
      </w:r>
    </w:p>
    <w:p w14:paraId="171137FD" w14:textId="77777777" w:rsidR="00740B2A" w:rsidRDefault="00126616">
      <w:pPr>
        <w:spacing w:before="4" w:line="359" w:lineRule="auto"/>
        <w:ind w:left="441" w:right="1049"/>
        <w:rPr>
          <w:sz w:val="24"/>
          <w:szCs w:val="24"/>
        </w:rPr>
        <w:sectPr w:rsidR="00740B2A" w:rsidSect="00CC3EB1">
          <w:pgSz w:w="12240" w:h="15840"/>
          <w:pgMar w:top="1380" w:right="1320" w:bottom="280" w:left="1720" w:header="0" w:footer="227" w:gutter="0"/>
          <w:cols w:space="720"/>
          <w:docGrid w:linePitch="272"/>
        </w:sectPr>
      </w:pPr>
      <w:r>
        <w:rPr>
          <w:sz w:val="24"/>
          <w:szCs w:val="24"/>
        </w:rPr>
        <w:t>It takes note of the most relevant features such as eyes, nose, lips, eyebrows etc. Haar-features:</w:t>
      </w:r>
    </w:p>
    <w:p w14:paraId="0A9D99E3" w14:textId="77777777" w:rsidR="00740B2A" w:rsidRDefault="001D7BEB">
      <w:pPr>
        <w:spacing w:before="96"/>
        <w:ind w:left="2381"/>
      </w:pPr>
      <w:r>
        <w:pict w14:anchorId="6C4DB663">
          <v:shape id="_x0000_i1029" type="#_x0000_t75" style="width:225.75pt;height:186pt">
            <v:imagedata r:id="rId19" o:title=""/>
          </v:shape>
        </w:pict>
      </w:r>
    </w:p>
    <w:p w14:paraId="5B255D0D" w14:textId="77777777" w:rsidR="00740B2A" w:rsidRDefault="00740B2A">
      <w:pPr>
        <w:spacing w:before="8" w:line="180" w:lineRule="exact"/>
        <w:rPr>
          <w:sz w:val="18"/>
          <w:szCs w:val="18"/>
        </w:rPr>
      </w:pPr>
    </w:p>
    <w:p w14:paraId="436F8F6B" w14:textId="77777777" w:rsidR="00740B2A" w:rsidRDefault="00740B2A">
      <w:pPr>
        <w:spacing w:line="200" w:lineRule="exact"/>
      </w:pPr>
    </w:p>
    <w:p w14:paraId="29DDD197" w14:textId="77777777" w:rsidR="00740B2A" w:rsidRDefault="00126616">
      <w:pPr>
        <w:spacing w:before="29"/>
        <w:ind w:left="3524" w:right="3569"/>
        <w:jc w:val="center"/>
        <w:rPr>
          <w:sz w:val="24"/>
          <w:szCs w:val="24"/>
        </w:rPr>
      </w:pPr>
      <w:r>
        <w:rPr>
          <w:sz w:val="24"/>
          <w:szCs w:val="24"/>
        </w:rPr>
        <w:t>Fig2.4: Haar features</w:t>
      </w:r>
    </w:p>
    <w:p w14:paraId="3DBE5FE7" w14:textId="77777777" w:rsidR="00740B2A" w:rsidRDefault="00740B2A">
      <w:pPr>
        <w:spacing w:before="7" w:line="120" w:lineRule="exact"/>
        <w:rPr>
          <w:sz w:val="13"/>
          <w:szCs w:val="13"/>
        </w:rPr>
      </w:pPr>
    </w:p>
    <w:p w14:paraId="4B71F6C9" w14:textId="77777777" w:rsidR="00740B2A" w:rsidRDefault="00126616">
      <w:pPr>
        <w:spacing w:line="359" w:lineRule="auto"/>
        <w:ind w:left="441" w:right="76"/>
        <w:jc w:val="both"/>
        <w:rPr>
          <w:sz w:val="24"/>
          <w:szCs w:val="24"/>
        </w:rPr>
      </w:pPr>
      <w:r>
        <w:rPr>
          <w:sz w:val="24"/>
          <w:szCs w:val="24"/>
        </w:rPr>
        <w:t>Here  we will work on face  identification.  At  first, the  calculation  needs a  considerable measure    of   positive    (pictures   of   appearances)    and    negative    (pictures   without countenances) to prepare the classifier. At that point we have to remove highlights from it. For this, haar highlights appeared  in beneath picture are utilized. They are  much the same  as  our  convolutional  piece.  Each  component  is  a  solitary  esteem  acquired  by subtracting total of pixels under white square shape from aggregate of pixels under dark squareshape.</w:t>
      </w:r>
    </w:p>
    <w:p w14:paraId="6E155D00" w14:textId="77777777" w:rsidR="00740B2A" w:rsidRDefault="00126616">
      <w:pPr>
        <w:spacing w:before="9" w:line="359" w:lineRule="auto"/>
        <w:ind w:left="441" w:right="460"/>
        <w:rPr>
          <w:sz w:val="24"/>
          <w:szCs w:val="24"/>
        </w:rPr>
      </w:pPr>
      <w:r>
        <w:rPr>
          <w:sz w:val="24"/>
          <w:szCs w:val="24"/>
        </w:rPr>
        <w:t>The small squares and rectangles iterate theoughout the picture to find the features for matching and recognizing the image.</w:t>
      </w:r>
    </w:p>
    <w:p w14:paraId="449DBCFD" w14:textId="77777777" w:rsidR="00740B2A" w:rsidRDefault="00740B2A">
      <w:pPr>
        <w:spacing w:before="6" w:line="200" w:lineRule="exact"/>
      </w:pPr>
    </w:p>
    <w:p w14:paraId="726816A4" w14:textId="77777777" w:rsidR="00740B2A" w:rsidRDefault="001D7BEB">
      <w:pPr>
        <w:ind w:left="2102"/>
      </w:pPr>
      <w:r>
        <w:pict w14:anchorId="7C5AEA93">
          <v:shape id="_x0000_i1030" type="#_x0000_t75" style="width:246pt;height:153.75pt">
            <v:imagedata r:id="rId20" o:title=""/>
          </v:shape>
        </w:pict>
      </w:r>
    </w:p>
    <w:p w14:paraId="1E397E87" w14:textId="77777777" w:rsidR="00740B2A" w:rsidRDefault="00740B2A">
      <w:pPr>
        <w:spacing w:before="12" w:line="240" w:lineRule="exact"/>
        <w:rPr>
          <w:sz w:val="24"/>
          <w:szCs w:val="24"/>
        </w:rPr>
      </w:pPr>
    </w:p>
    <w:p w14:paraId="1EB7B8B8" w14:textId="77777777" w:rsidR="00740B2A" w:rsidRDefault="00126616">
      <w:pPr>
        <w:ind w:left="3322"/>
        <w:rPr>
          <w:sz w:val="24"/>
          <w:szCs w:val="24"/>
        </w:rPr>
        <w:sectPr w:rsidR="00740B2A">
          <w:pgSz w:w="12240" w:h="15840"/>
          <w:pgMar w:top="1440" w:right="1320" w:bottom="280" w:left="1720" w:header="0" w:footer="869" w:gutter="0"/>
          <w:cols w:space="720"/>
        </w:sectPr>
      </w:pPr>
      <w:r>
        <w:rPr>
          <w:sz w:val="24"/>
          <w:szCs w:val="24"/>
        </w:rPr>
        <w:t>Fig2.5: Finding features in face</w:t>
      </w:r>
    </w:p>
    <w:p w14:paraId="09361CC0" w14:textId="77777777" w:rsidR="00740B2A" w:rsidRDefault="00740B2A">
      <w:pPr>
        <w:spacing w:before="3" w:line="240" w:lineRule="exact"/>
        <w:rPr>
          <w:sz w:val="24"/>
          <w:szCs w:val="24"/>
        </w:rPr>
      </w:pPr>
    </w:p>
    <w:p w14:paraId="7BF9A42C" w14:textId="77777777" w:rsidR="00740B2A" w:rsidRPr="00B040D9" w:rsidRDefault="00126616">
      <w:pPr>
        <w:spacing w:before="22"/>
        <w:ind w:left="340"/>
        <w:rPr>
          <w:b/>
          <w:bCs/>
          <w:sz w:val="28"/>
          <w:szCs w:val="28"/>
        </w:rPr>
      </w:pPr>
      <w:r w:rsidRPr="00B040D9">
        <w:rPr>
          <w:b/>
          <w:bCs/>
          <w:w w:val="99"/>
          <w:sz w:val="28"/>
          <w:szCs w:val="28"/>
        </w:rPr>
        <w:t>HaarCascade</w:t>
      </w:r>
      <w:r w:rsidRPr="00B040D9">
        <w:rPr>
          <w:b/>
          <w:bCs/>
          <w:sz w:val="28"/>
          <w:szCs w:val="28"/>
        </w:rPr>
        <w:t xml:space="preserve">  </w:t>
      </w:r>
      <w:r w:rsidRPr="00B040D9">
        <w:rPr>
          <w:b/>
          <w:bCs/>
          <w:w w:val="99"/>
          <w:sz w:val="28"/>
          <w:szCs w:val="28"/>
        </w:rPr>
        <w:t>working</w:t>
      </w:r>
      <w:r w:rsidRPr="00B040D9">
        <w:rPr>
          <w:b/>
          <w:bCs/>
          <w:sz w:val="28"/>
          <w:szCs w:val="28"/>
        </w:rPr>
        <w:t xml:space="preserve">   </w:t>
      </w:r>
      <w:r w:rsidRPr="00B040D9">
        <w:rPr>
          <w:b/>
          <w:bCs/>
          <w:w w:val="99"/>
          <w:sz w:val="28"/>
          <w:szCs w:val="28"/>
        </w:rPr>
        <w:t>in</w:t>
      </w:r>
      <w:r w:rsidRPr="00B040D9">
        <w:rPr>
          <w:b/>
          <w:bCs/>
          <w:sz w:val="28"/>
          <w:szCs w:val="28"/>
        </w:rPr>
        <w:t xml:space="preserve">  </w:t>
      </w:r>
      <w:r w:rsidRPr="00B040D9">
        <w:rPr>
          <w:b/>
          <w:bCs/>
          <w:w w:val="99"/>
          <w:sz w:val="28"/>
          <w:szCs w:val="28"/>
        </w:rPr>
        <w:t>Opencv:</w:t>
      </w:r>
    </w:p>
    <w:p w14:paraId="331C358E" w14:textId="77777777" w:rsidR="00740B2A" w:rsidRDefault="00740B2A">
      <w:pPr>
        <w:spacing w:before="1" w:line="120" w:lineRule="exact"/>
        <w:rPr>
          <w:sz w:val="12"/>
          <w:szCs w:val="12"/>
        </w:rPr>
      </w:pPr>
    </w:p>
    <w:p w14:paraId="5C3F4EF1" w14:textId="77777777" w:rsidR="00740B2A" w:rsidRDefault="00740B2A">
      <w:pPr>
        <w:spacing w:line="200" w:lineRule="exact"/>
      </w:pPr>
    </w:p>
    <w:p w14:paraId="03C462E6" w14:textId="77777777" w:rsidR="00740B2A" w:rsidRDefault="00126616">
      <w:pPr>
        <w:spacing w:line="360" w:lineRule="auto"/>
        <w:ind w:left="340" w:right="120"/>
        <w:rPr>
          <w:sz w:val="24"/>
          <w:szCs w:val="24"/>
        </w:rPr>
      </w:pPr>
      <w:r>
        <w:rPr>
          <w:sz w:val="24"/>
          <w:szCs w:val="24"/>
        </w:rPr>
        <w:t>OpenCV comes with a trainer furthermore as detector. If you wish to coach your own classifier for any object like automobile, planes etc. you'll use OpenCV to make one. Its full details ar given here: Cascade Classifier coaching.</w:t>
      </w:r>
    </w:p>
    <w:p w14:paraId="2012C1E3" w14:textId="77777777" w:rsidR="00740B2A" w:rsidRDefault="00740B2A">
      <w:pPr>
        <w:spacing w:line="200" w:lineRule="exact"/>
      </w:pPr>
    </w:p>
    <w:p w14:paraId="0AA4DB03" w14:textId="77777777" w:rsidR="00740B2A" w:rsidRDefault="00740B2A">
      <w:pPr>
        <w:spacing w:before="16" w:line="200" w:lineRule="exact"/>
      </w:pPr>
    </w:p>
    <w:p w14:paraId="7172C8BF" w14:textId="77777777" w:rsidR="00740B2A" w:rsidRDefault="00126616">
      <w:pPr>
        <w:spacing w:line="360" w:lineRule="auto"/>
        <w:ind w:left="340" w:right="133"/>
        <w:rPr>
          <w:sz w:val="24"/>
          <w:szCs w:val="24"/>
        </w:rPr>
      </w:pPr>
      <w:r>
        <w:rPr>
          <w:sz w:val="24"/>
          <w:szCs w:val="24"/>
        </w:rPr>
        <w:t>Here we'll handle detection. OpenCV already contains several pre-trained classifiers for face, eyes, smiles etc. Those XML files are keep within the opencv/data/haarcascades/ folder. Let's produce a face and eye detector with OpenCV.</w:t>
      </w:r>
    </w:p>
    <w:p w14:paraId="5B8C2C3D" w14:textId="77777777" w:rsidR="00740B2A" w:rsidRDefault="00740B2A">
      <w:pPr>
        <w:spacing w:line="200" w:lineRule="exact"/>
      </w:pPr>
    </w:p>
    <w:p w14:paraId="2B8A0CE2" w14:textId="77777777" w:rsidR="00740B2A" w:rsidRDefault="00740B2A">
      <w:pPr>
        <w:spacing w:before="16" w:line="200" w:lineRule="exact"/>
      </w:pPr>
    </w:p>
    <w:p w14:paraId="6A1D0314" w14:textId="77777777" w:rsidR="00740B2A" w:rsidRDefault="00126616">
      <w:pPr>
        <w:spacing w:line="360" w:lineRule="auto"/>
        <w:ind w:left="340" w:right="61"/>
        <w:jc w:val="both"/>
        <w:rPr>
          <w:sz w:val="24"/>
          <w:szCs w:val="24"/>
        </w:rPr>
      </w:pPr>
      <w:r>
        <w:rPr>
          <w:sz w:val="24"/>
          <w:szCs w:val="24"/>
        </w:rPr>
        <w:t>First we'd like to load the desired XML classifiers. Then load our input image (or video) in grayscale mode.. Currently we discover the faces within the image. If faces are found, it returns the positions of detected faces as Rect(x,y,w,h). Once we have a tendency</w:t>
      </w:r>
    </w:p>
    <w:p w14:paraId="760C1351" w14:textId="77777777" w:rsidR="00740B2A" w:rsidRDefault="00126616">
      <w:pPr>
        <w:spacing w:before="3" w:line="359" w:lineRule="auto"/>
        <w:ind w:left="340" w:right="422"/>
        <w:rPr>
          <w:sz w:val="24"/>
          <w:szCs w:val="24"/>
        </w:rPr>
        <w:sectPr w:rsidR="00740B2A">
          <w:pgSz w:w="12240" w:h="15840"/>
          <w:pgMar w:top="1480" w:right="1140" w:bottom="280" w:left="1720" w:header="0" w:footer="869" w:gutter="0"/>
          <w:cols w:space="720"/>
        </w:sectPr>
      </w:pPr>
      <w:r>
        <w:rPr>
          <w:sz w:val="24"/>
          <w:szCs w:val="24"/>
        </w:rPr>
        <w:t>to get these locations, {we can|wewill|we are able to} produce a ROI for the face and apply eye detection on this ROI.</w:t>
      </w:r>
    </w:p>
    <w:p w14:paraId="484E10B2" w14:textId="77777777" w:rsidR="00740B2A" w:rsidRDefault="00126616">
      <w:pPr>
        <w:spacing w:before="61"/>
        <w:ind w:left="3529" w:right="4164"/>
        <w:jc w:val="center"/>
        <w:rPr>
          <w:sz w:val="36"/>
          <w:szCs w:val="36"/>
        </w:rPr>
      </w:pPr>
      <w:r>
        <w:rPr>
          <w:sz w:val="36"/>
          <w:szCs w:val="36"/>
        </w:rPr>
        <w:t>Chapter 3</w:t>
      </w:r>
    </w:p>
    <w:p w14:paraId="75E369AF" w14:textId="77777777" w:rsidR="00740B2A" w:rsidRDefault="00740B2A">
      <w:pPr>
        <w:spacing w:before="19" w:line="200" w:lineRule="exact"/>
      </w:pPr>
    </w:p>
    <w:p w14:paraId="305A436E" w14:textId="77777777" w:rsidR="00740B2A" w:rsidRDefault="00126616">
      <w:pPr>
        <w:ind w:left="2875" w:right="3529"/>
        <w:jc w:val="center"/>
        <w:rPr>
          <w:sz w:val="32"/>
          <w:szCs w:val="32"/>
        </w:rPr>
      </w:pPr>
      <w:r>
        <w:rPr>
          <w:b/>
          <w:sz w:val="32"/>
          <w:szCs w:val="32"/>
        </w:rPr>
        <w:t>SYSTEM  DESIGN</w:t>
      </w:r>
    </w:p>
    <w:p w14:paraId="11D99952" w14:textId="77777777" w:rsidR="00740B2A" w:rsidRDefault="00740B2A">
      <w:pPr>
        <w:spacing w:before="8" w:line="180" w:lineRule="exact"/>
        <w:rPr>
          <w:sz w:val="18"/>
          <w:szCs w:val="18"/>
        </w:rPr>
      </w:pPr>
    </w:p>
    <w:p w14:paraId="63DBA7C4" w14:textId="77777777" w:rsidR="00740B2A" w:rsidRDefault="00126616">
      <w:pPr>
        <w:ind w:left="441" w:right="2830"/>
        <w:jc w:val="both"/>
        <w:rPr>
          <w:sz w:val="28"/>
          <w:szCs w:val="28"/>
        </w:rPr>
      </w:pPr>
      <w:r>
        <w:rPr>
          <w:b/>
          <w:w w:val="99"/>
          <w:sz w:val="28"/>
          <w:szCs w:val="28"/>
        </w:rPr>
        <w:t>3.1</w:t>
      </w:r>
      <w:r>
        <w:rPr>
          <w:b/>
          <w:sz w:val="28"/>
          <w:szCs w:val="28"/>
        </w:rPr>
        <w:t xml:space="preserve"> </w:t>
      </w:r>
      <w:r>
        <w:rPr>
          <w:b/>
          <w:w w:val="99"/>
          <w:sz w:val="28"/>
          <w:szCs w:val="28"/>
        </w:rPr>
        <w:t>Generating</w:t>
      </w:r>
      <w:r>
        <w:rPr>
          <w:b/>
          <w:sz w:val="28"/>
          <w:szCs w:val="28"/>
        </w:rPr>
        <w:t xml:space="preserve"> </w:t>
      </w:r>
      <w:r>
        <w:rPr>
          <w:b/>
          <w:w w:val="99"/>
          <w:sz w:val="28"/>
          <w:szCs w:val="28"/>
        </w:rPr>
        <w:t>Selfie</w:t>
      </w:r>
      <w:r>
        <w:rPr>
          <w:b/>
          <w:sz w:val="28"/>
          <w:szCs w:val="28"/>
        </w:rPr>
        <w:t xml:space="preserve"> </w:t>
      </w:r>
      <w:r>
        <w:rPr>
          <w:b/>
          <w:w w:val="99"/>
          <w:sz w:val="28"/>
          <w:szCs w:val="28"/>
        </w:rPr>
        <w:t>training</w:t>
      </w:r>
      <w:r>
        <w:rPr>
          <w:b/>
          <w:sz w:val="28"/>
          <w:szCs w:val="28"/>
        </w:rPr>
        <w:t xml:space="preserve"> </w:t>
      </w:r>
      <w:r>
        <w:rPr>
          <w:b/>
          <w:w w:val="99"/>
          <w:sz w:val="28"/>
          <w:szCs w:val="28"/>
        </w:rPr>
        <w:t>data</w:t>
      </w:r>
      <w:r>
        <w:rPr>
          <w:b/>
          <w:sz w:val="28"/>
          <w:szCs w:val="28"/>
        </w:rPr>
        <w:t xml:space="preserve"> </w:t>
      </w:r>
      <w:r>
        <w:rPr>
          <w:b/>
          <w:w w:val="99"/>
          <w:sz w:val="28"/>
          <w:szCs w:val="28"/>
        </w:rPr>
        <w:t>using</w:t>
      </w:r>
      <w:r>
        <w:rPr>
          <w:b/>
          <w:sz w:val="28"/>
          <w:szCs w:val="28"/>
        </w:rPr>
        <w:t xml:space="preserve"> </w:t>
      </w:r>
      <w:r>
        <w:rPr>
          <w:b/>
          <w:w w:val="99"/>
          <w:sz w:val="28"/>
          <w:szCs w:val="28"/>
        </w:rPr>
        <w:t>webcam</w:t>
      </w:r>
    </w:p>
    <w:p w14:paraId="7CC00741" w14:textId="77777777" w:rsidR="00740B2A" w:rsidRDefault="00740B2A">
      <w:pPr>
        <w:spacing w:before="2" w:line="140" w:lineRule="exact"/>
        <w:rPr>
          <w:sz w:val="15"/>
          <w:szCs w:val="15"/>
        </w:rPr>
      </w:pPr>
    </w:p>
    <w:p w14:paraId="6DE34EE2" w14:textId="77777777" w:rsidR="00740B2A" w:rsidRDefault="00126616">
      <w:pPr>
        <w:spacing w:line="359" w:lineRule="auto"/>
        <w:ind w:left="441" w:right="325"/>
        <w:rPr>
          <w:sz w:val="24"/>
          <w:szCs w:val="24"/>
        </w:rPr>
      </w:pPr>
      <w:r>
        <w:rPr>
          <w:sz w:val="24"/>
          <w:szCs w:val="24"/>
        </w:rPr>
        <w:t>Writing a python script that captures images from Webcam and it detects face. Also the script draws a bounding box around each face.</w:t>
      </w:r>
    </w:p>
    <w:p w14:paraId="4456211F" w14:textId="77777777" w:rsidR="00740B2A" w:rsidRDefault="00126616">
      <w:pPr>
        <w:spacing w:before="5" w:line="363" w:lineRule="auto"/>
        <w:ind w:left="441" w:right="425"/>
        <w:rPr>
          <w:sz w:val="24"/>
          <w:szCs w:val="24"/>
        </w:rPr>
      </w:pPr>
      <w:r>
        <w:rPr>
          <w:sz w:val="24"/>
          <w:szCs w:val="24"/>
        </w:rPr>
        <w:t>If there are multiple faces, we are going to take the biggest face, crop it, then save it in the numpy array.</w:t>
      </w:r>
    </w:p>
    <w:p w14:paraId="37418731" w14:textId="77777777" w:rsidR="00740B2A" w:rsidRDefault="00126616">
      <w:pPr>
        <w:spacing w:line="359" w:lineRule="auto"/>
        <w:ind w:left="441" w:right="82" w:firstLine="418"/>
        <w:jc w:val="both"/>
        <w:rPr>
          <w:sz w:val="24"/>
          <w:szCs w:val="24"/>
        </w:rPr>
      </w:pPr>
      <w:r>
        <w:rPr>
          <w:sz w:val="24"/>
          <w:szCs w:val="24"/>
        </w:rPr>
        <w:t>We  will ask  the  user  to  give  the  name  of the  person  of whose  face  it  is.  We  will create  a  2dimensional  matrix,  which  is  an  image  (picture)  itself  and  we  are  going  to flatten it in the form of linear array and save it as a numpy file.</w:t>
      </w:r>
    </w:p>
    <w:p w14:paraId="67EC2FFA" w14:textId="77777777" w:rsidR="00740B2A" w:rsidRDefault="00126616">
      <w:pPr>
        <w:spacing w:before="10" w:line="359" w:lineRule="auto"/>
        <w:ind w:left="441" w:right="87"/>
        <w:jc w:val="both"/>
        <w:rPr>
          <w:sz w:val="24"/>
          <w:szCs w:val="24"/>
        </w:rPr>
      </w:pPr>
      <w:r>
        <w:rPr>
          <w:sz w:val="24"/>
          <w:szCs w:val="24"/>
        </w:rPr>
        <w:t>We are going to do it for multiple persons. First we will take images of person A, person B, person C, then we are going to  store all these data in the numpy array and this will help us to get the training data.</w:t>
      </w:r>
    </w:p>
    <w:p w14:paraId="6AF9671B" w14:textId="77777777" w:rsidR="00740B2A" w:rsidRDefault="00126616">
      <w:pPr>
        <w:spacing w:before="5" w:line="363" w:lineRule="auto"/>
        <w:ind w:left="441" w:right="187"/>
        <w:rPr>
          <w:sz w:val="24"/>
          <w:szCs w:val="24"/>
        </w:rPr>
      </w:pPr>
      <w:r>
        <w:rPr>
          <w:sz w:val="24"/>
          <w:szCs w:val="24"/>
        </w:rPr>
        <w:t>We are going to generate real time training data by taking selfies from webcam using the python script.</w:t>
      </w:r>
    </w:p>
    <w:p w14:paraId="7CF5561D" w14:textId="77777777" w:rsidR="00740B2A" w:rsidRDefault="00126616">
      <w:pPr>
        <w:spacing w:line="359" w:lineRule="auto"/>
        <w:ind w:left="441" w:right="4279"/>
        <w:rPr>
          <w:sz w:val="24"/>
          <w:szCs w:val="24"/>
        </w:rPr>
      </w:pPr>
      <w:r>
        <w:rPr>
          <w:sz w:val="24"/>
          <w:szCs w:val="24"/>
        </w:rPr>
        <w:t>#Read video stream, show and capture images import cv2</w:t>
      </w:r>
    </w:p>
    <w:p w14:paraId="6AF59889" w14:textId="77777777" w:rsidR="00740B2A" w:rsidRDefault="00126616">
      <w:pPr>
        <w:spacing w:before="9"/>
        <w:ind w:left="441" w:right="7346"/>
        <w:jc w:val="both"/>
        <w:rPr>
          <w:sz w:val="24"/>
          <w:szCs w:val="24"/>
        </w:rPr>
      </w:pPr>
      <w:r>
        <w:rPr>
          <w:sz w:val="24"/>
          <w:szCs w:val="24"/>
        </w:rPr>
        <w:t>Import numpy</w:t>
      </w:r>
    </w:p>
    <w:p w14:paraId="6AE99F4D" w14:textId="77777777" w:rsidR="00740B2A" w:rsidRDefault="00740B2A">
      <w:pPr>
        <w:spacing w:before="7" w:line="120" w:lineRule="exact"/>
        <w:rPr>
          <w:sz w:val="13"/>
          <w:szCs w:val="13"/>
        </w:rPr>
      </w:pPr>
    </w:p>
    <w:p w14:paraId="1F913D98" w14:textId="77777777" w:rsidR="00740B2A" w:rsidRDefault="00126616">
      <w:pPr>
        <w:spacing w:line="359" w:lineRule="auto"/>
        <w:ind w:left="441" w:right="5156"/>
        <w:rPr>
          <w:sz w:val="24"/>
          <w:szCs w:val="24"/>
        </w:rPr>
      </w:pPr>
      <w:r>
        <w:rPr>
          <w:sz w:val="24"/>
          <w:szCs w:val="24"/>
        </w:rPr>
        <w:t>#Initialize camera (0 is the device id) Cap=cv2.VideoCapture(0)</w:t>
      </w:r>
    </w:p>
    <w:p w14:paraId="21F4A3FF" w14:textId="77777777" w:rsidR="00740B2A" w:rsidRDefault="00126616">
      <w:pPr>
        <w:spacing w:before="5"/>
        <w:ind w:left="441" w:right="2263"/>
        <w:jc w:val="both"/>
        <w:rPr>
          <w:sz w:val="24"/>
          <w:szCs w:val="24"/>
        </w:rPr>
      </w:pPr>
      <w:r>
        <w:rPr>
          <w:sz w:val="24"/>
          <w:szCs w:val="24"/>
        </w:rPr>
        <w:t>#We are going to load haarcascade which is used for face detection</w:t>
      </w:r>
    </w:p>
    <w:p w14:paraId="414434D2" w14:textId="77777777" w:rsidR="00740B2A" w:rsidRDefault="00740B2A">
      <w:pPr>
        <w:spacing w:before="7" w:line="120" w:lineRule="exact"/>
        <w:rPr>
          <w:sz w:val="13"/>
          <w:szCs w:val="13"/>
        </w:rPr>
      </w:pPr>
    </w:p>
    <w:p w14:paraId="70AB2531" w14:textId="77777777" w:rsidR="00740B2A" w:rsidRDefault="00126616">
      <w:pPr>
        <w:ind w:left="441" w:right="1818"/>
        <w:jc w:val="both"/>
        <w:rPr>
          <w:rFonts w:ascii="Liberation Serif" w:eastAsia="Liberation Serif" w:hAnsi="Liberation Serif" w:cs="Liberation Serif"/>
          <w:sz w:val="24"/>
          <w:szCs w:val="24"/>
        </w:rPr>
        <w:sectPr w:rsidR="00740B2A">
          <w:pgSz w:w="12240" w:h="15840"/>
          <w:pgMar w:top="1360" w:right="1320" w:bottom="280" w:left="1720" w:header="0" w:footer="869" w:gutter="0"/>
          <w:cols w:space="720"/>
        </w:sectPr>
      </w:pPr>
      <w:r>
        <w:rPr>
          <w:rFonts w:ascii="Liberation Serif" w:eastAsia="Liberation Serif" w:hAnsi="Liberation Serif" w:cs="Liberation Serif"/>
          <w:sz w:val="24"/>
          <w:szCs w:val="24"/>
        </w:rPr>
        <w:t>face_cascade=cv2.CacadeClassifier(“haarcascade_frontalface_alt.xml”)</w:t>
      </w:r>
    </w:p>
    <w:p w14:paraId="70BEBEE3" w14:textId="5267408B" w:rsidR="00740B2A" w:rsidRDefault="00CC3924">
      <w:pPr>
        <w:spacing w:before="100"/>
        <w:ind w:left="100"/>
      </w:pPr>
      <w:r>
        <w:rPr>
          <w:noProof/>
        </w:rPr>
        <w:drawing>
          <wp:inline distT="0" distB="0" distL="0" distR="0" wp14:anchorId="13C73D34" wp14:editId="0B23AD80">
            <wp:extent cx="5353050" cy="428417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4827" cy="4285593"/>
                    </a:xfrm>
                    <a:prstGeom prst="rect">
                      <a:avLst/>
                    </a:prstGeom>
                    <a:noFill/>
                    <a:ln>
                      <a:noFill/>
                    </a:ln>
                  </pic:spPr>
                </pic:pic>
              </a:graphicData>
            </a:graphic>
          </wp:inline>
        </w:drawing>
      </w:r>
    </w:p>
    <w:p w14:paraId="60ADEE7E" w14:textId="77777777" w:rsidR="00740B2A" w:rsidRDefault="00740B2A">
      <w:pPr>
        <w:spacing w:before="9" w:line="100" w:lineRule="exact"/>
        <w:rPr>
          <w:sz w:val="11"/>
          <w:szCs w:val="11"/>
        </w:rPr>
      </w:pPr>
    </w:p>
    <w:p w14:paraId="0BA3447F" w14:textId="77777777" w:rsidR="00740B2A" w:rsidRDefault="00126616">
      <w:pPr>
        <w:spacing w:before="29"/>
        <w:ind w:left="3186" w:right="2923"/>
        <w:jc w:val="center"/>
        <w:rPr>
          <w:sz w:val="24"/>
          <w:szCs w:val="24"/>
        </w:rPr>
      </w:pPr>
      <w:r>
        <w:rPr>
          <w:sz w:val="24"/>
          <w:szCs w:val="24"/>
        </w:rPr>
        <w:t>Fig3.1: code for caturing frames</w:t>
      </w:r>
    </w:p>
    <w:p w14:paraId="1187851F" w14:textId="77777777" w:rsidR="00740B2A" w:rsidRDefault="00740B2A">
      <w:pPr>
        <w:spacing w:before="7" w:line="120" w:lineRule="exact"/>
        <w:rPr>
          <w:sz w:val="13"/>
          <w:szCs w:val="13"/>
        </w:rPr>
      </w:pPr>
    </w:p>
    <w:p w14:paraId="170AA698" w14:textId="77777777" w:rsidR="00740B2A" w:rsidRDefault="00126616">
      <w:pPr>
        <w:ind w:left="521"/>
        <w:rPr>
          <w:sz w:val="24"/>
          <w:szCs w:val="24"/>
        </w:rPr>
      </w:pPr>
      <w:r>
        <w:rPr>
          <w:sz w:val="24"/>
          <w:szCs w:val="24"/>
        </w:rPr>
        <w:t>For   face   detection,   we   need  this  object face cascade and we load the file Cascade</w:t>
      </w:r>
    </w:p>
    <w:p w14:paraId="0EA5CEC4" w14:textId="77777777" w:rsidR="00740B2A" w:rsidRDefault="00740B2A">
      <w:pPr>
        <w:spacing w:before="7" w:line="120" w:lineRule="exact"/>
        <w:rPr>
          <w:sz w:val="13"/>
          <w:szCs w:val="13"/>
        </w:rPr>
      </w:pPr>
    </w:p>
    <w:p w14:paraId="09F9FBDD" w14:textId="77777777" w:rsidR="00740B2A" w:rsidRDefault="00126616">
      <w:pPr>
        <w:ind w:left="521"/>
        <w:rPr>
          <w:sz w:val="24"/>
          <w:szCs w:val="24"/>
        </w:rPr>
      </w:pPr>
      <w:r>
        <w:rPr>
          <w:sz w:val="24"/>
          <w:szCs w:val="24"/>
        </w:rPr>
        <w:t>Classifier. We will have a loop which will break when user presses q.</w:t>
      </w:r>
    </w:p>
    <w:p w14:paraId="56400BC6" w14:textId="77777777" w:rsidR="00740B2A" w:rsidRDefault="00740B2A">
      <w:pPr>
        <w:spacing w:before="7" w:line="120" w:lineRule="exact"/>
        <w:rPr>
          <w:sz w:val="13"/>
          <w:szCs w:val="13"/>
        </w:rPr>
      </w:pPr>
    </w:p>
    <w:p w14:paraId="72109780" w14:textId="77777777" w:rsidR="00740B2A" w:rsidRDefault="00126616">
      <w:pPr>
        <w:spacing w:line="359" w:lineRule="auto"/>
        <w:ind w:left="521" w:right="5021"/>
        <w:rPr>
          <w:sz w:val="24"/>
          <w:szCs w:val="24"/>
        </w:rPr>
      </w:pPr>
      <w:r>
        <w:rPr>
          <w:sz w:val="24"/>
          <w:szCs w:val="24"/>
        </w:rPr>
        <w:t>#loop until user presses q while True: key_pressed=cv2.waitKey(1)&amp;&amp;0xFF</w:t>
      </w:r>
    </w:p>
    <w:p w14:paraId="0190EAE9" w14:textId="77777777" w:rsidR="00740B2A" w:rsidRDefault="00740B2A">
      <w:pPr>
        <w:spacing w:before="9" w:line="140" w:lineRule="exact"/>
        <w:rPr>
          <w:sz w:val="14"/>
          <w:szCs w:val="14"/>
        </w:rPr>
      </w:pPr>
    </w:p>
    <w:p w14:paraId="516E5448" w14:textId="5A0B58F0" w:rsidR="00740B2A" w:rsidRDefault="00126616" w:rsidP="00A924DB">
      <w:pPr>
        <w:spacing w:line="359" w:lineRule="auto"/>
        <w:ind w:left="521" w:right="845"/>
        <w:rPr>
          <w:rFonts w:ascii="Liberation Serif" w:eastAsia="Liberation Serif" w:hAnsi="Liberation Serif" w:cs="Liberation Serif"/>
          <w:sz w:val="24"/>
          <w:szCs w:val="24"/>
        </w:rPr>
        <w:sectPr w:rsidR="00740B2A">
          <w:pgSz w:w="12240" w:h="15840"/>
          <w:pgMar w:top="1340" w:right="1320" w:bottom="280" w:left="1640" w:header="0" w:footer="869" w:gutter="0"/>
          <w:cols w:space="720"/>
        </w:sectPr>
      </w:pPr>
      <w:r>
        <w:rPr>
          <w:sz w:val="24"/>
          <w:szCs w:val="24"/>
        </w:rPr>
        <w:t>cv2.waitKey(1) is a 32 bit integer and we are doing bitwise AND with an eight bit integer.So, we get  an 8 bit  integer and  we check  if key pressed  is equal to the ASCII value of button, in that case we have to break the loop, otherwise, we will get the return value and the frame by using the read method. We read what information we are getting from the webcam and now we have to check if this return value is false, we are going to continue, if due to any reason the frame is not captured.</w:t>
      </w:r>
      <w:r>
        <w:rPr>
          <w:rFonts w:ascii="Liberation Serif" w:eastAsia="Liberation Serif" w:hAnsi="Liberation Serif" w:cs="Liberation Serif"/>
          <w:sz w:val="24"/>
          <w:szCs w:val="24"/>
        </w:rPr>
        <w:t>When we have the frame then, we will call cv2.imshow(“Frame”,frame)</w:t>
      </w:r>
    </w:p>
    <w:p w14:paraId="10A41E2F" w14:textId="77777777" w:rsidR="00740B2A" w:rsidRDefault="00740B2A">
      <w:pPr>
        <w:spacing w:line="200" w:lineRule="exact"/>
      </w:pPr>
    </w:p>
    <w:p w14:paraId="0326A441" w14:textId="77777777" w:rsidR="00740B2A" w:rsidRDefault="00740B2A">
      <w:pPr>
        <w:spacing w:before="5" w:line="240" w:lineRule="exact"/>
        <w:rPr>
          <w:sz w:val="24"/>
          <w:szCs w:val="24"/>
        </w:rPr>
      </w:pPr>
    </w:p>
    <w:p w14:paraId="7C780769" w14:textId="568AAE73" w:rsidR="00740B2A" w:rsidRDefault="00CC3EB1">
      <w:pPr>
        <w:ind w:left="100"/>
      </w:pPr>
      <w:r>
        <w:rPr>
          <w:noProof/>
        </w:rPr>
        <w:drawing>
          <wp:inline distT="0" distB="0" distL="0" distR="0" wp14:anchorId="2E11E049" wp14:editId="2275568C">
            <wp:extent cx="4956249" cy="39670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6317" cy="3975127"/>
                    </a:xfrm>
                    <a:prstGeom prst="rect">
                      <a:avLst/>
                    </a:prstGeom>
                    <a:noFill/>
                    <a:ln>
                      <a:noFill/>
                    </a:ln>
                  </pic:spPr>
                </pic:pic>
              </a:graphicData>
            </a:graphic>
          </wp:inline>
        </w:drawing>
      </w:r>
    </w:p>
    <w:p w14:paraId="23C13106" w14:textId="77777777" w:rsidR="00740B2A" w:rsidRDefault="00740B2A">
      <w:pPr>
        <w:spacing w:before="6" w:line="100" w:lineRule="exact"/>
        <w:rPr>
          <w:sz w:val="10"/>
          <w:szCs w:val="10"/>
        </w:rPr>
      </w:pPr>
    </w:p>
    <w:p w14:paraId="4582708C" w14:textId="77777777" w:rsidR="00740B2A" w:rsidRDefault="00126616">
      <w:pPr>
        <w:spacing w:before="29"/>
        <w:ind w:left="2943" w:right="3578"/>
        <w:jc w:val="center"/>
        <w:rPr>
          <w:sz w:val="24"/>
          <w:szCs w:val="24"/>
        </w:rPr>
      </w:pPr>
      <w:r>
        <w:rPr>
          <w:sz w:val="24"/>
          <w:szCs w:val="24"/>
        </w:rPr>
        <w:t>Fig3.2 : code for boundary box</w:t>
      </w:r>
    </w:p>
    <w:p w14:paraId="38247BA2" w14:textId="77777777" w:rsidR="00740B2A" w:rsidRDefault="00740B2A">
      <w:pPr>
        <w:spacing w:line="200" w:lineRule="exact"/>
      </w:pPr>
    </w:p>
    <w:p w14:paraId="6AA7C858" w14:textId="77777777" w:rsidR="00740B2A" w:rsidRDefault="00740B2A">
      <w:pPr>
        <w:spacing w:line="200" w:lineRule="exact"/>
      </w:pPr>
    </w:p>
    <w:p w14:paraId="41BDD7A6" w14:textId="77777777" w:rsidR="00740B2A" w:rsidRDefault="00740B2A">
      <w:pPr>
        <w:spacing w:before="20" w:line="280" w:lineRule="exact"/>
        <w:rPr>
          <w:sz w:val="28"/>
          <w:szCs w:val="28"/>
        </w:rPr>
      </w:pPr>
    </w:p>
    <w:p w14:paraId="2B06C290" w14:textId="77777777" w:rsidR="00740B2A" w:rsidRDefault="00126616">
      <w:pPr>
        <w:ind w:left="821"/>
        <w:rPr>
          <w:sz w:val="28"/>
          <w:szCs w:val="28"/>
        </w:rPr>
      </w:pPr>
      <w:r>
        <w:rPr>
          <w:b/>
          <w:w w:val="99"/>
          <w:sz w:val="28"/>
          <w:szCs w:val="28"/>
        </w:rPr>
        <w:t>3.2</w:t>
      </w:r>
      <w:r>
        <w:rPr>
          <w:b/>
          <w:sz w:val="28"/>
          <w:szCs w:val="28"/>
        </w:rPr>
        <w:t xml:space="preserve"> </w:t>
      </w:r>
      <w:r>
        <w:rPr>
          <w:b/>
          <w:w w:val="99"/>
          <w:sz w:val="28"/>
          <w:szCs w:val="28"/>
        </w:rPr>
        <w:t>Detect</w:t>
      </w:r>
      <w:r>
        <w:rPr>
          <w:b/>
          <w:sz w:val="28"/>
          <w:szCs w:val="28"/>
        </w:rPr>
        <w:t xml:space="preserve"> </w:t>
      </w:r>
      <w:r>
        <w:rPr>
          <w:b/>
          <w:w w:val="99"/>
          <w:sz w:val="28"/>
          <w:szCs w:val="28"/>
        </w:rPr>
        <w:t>faces</w:t>
      </w:r>
      <w:r>
        <w:rPr>
          <w:b/>
          <w:sz w:val="28"/>
          <w:szCs w:val="28"/>
        </w:rPr>
        <w:t xml:space="preserve"> </w:t>
      </w:r>
      <w:r>
        <w:rPr>
          <w:b/>
          <w:w w:val="99"/>
          <w:sz w:val="28"/>
          <w:szCs w:val="28"/>
        </w:rPr>
        <w:t>and</w:t>
      </w:r>
      <w:r>
        <w:rPr>
          <w:b/>
          <w:sz w:val="28"/>
          <w:szCs w:val="28"/>
        </w:rPr>
        <w:t xml:space="preserve"> </w:t>
      </w:r>
      <w:r>
        <w:rPr>
          <w:b/>
          <w:w w:val="99"/>
          <w:sz w:val="28"/>
          <w:szCs w:val="28"/>
        </w:rPr>
        <w:t>show</w:t>
      </w:r>
      <w:r>
        <w:rPr>
          <w:b/>
          <w:sz w:val="28"/>
          <w:szCs w:val="28"/>
        </w:rPr>
        <w:t xml:space="preserve"> </w:t>
      </w:r>
      <w:r>
        <w:rPr>
          <w:b/>
          <w:w w:val="99"/>
          <w:sz w:val="28"/>
          <w:szCs w:val="28"/>
        </w:rPr>
        <w:t>boundary</w:t>
      </w:r>
      <w:r>
        <w:rPr>
          <w:b/>
          <w:sz w:val="28"/>
          <w:szCs w:val="28"/>
        </w:rPr>
        <w:t xml:space="preserve"> </w:t>
      </w:r>
      <w:r>
        <w:rPr>
          <w:b/>
          <w:w w:val="99"/>
          <w:sz w:val="28"/>
          <w:szCs w:val="28"/>
        </w:rPr>
        <w:t>box</w:t>
      </w:r>
    </w:p>
    <w:p w14:paraId="3D62DE30" w14:textId="77777777" w:rsidR="00740B2A" w:rsidRDefault="00740B2A">
      <w:pPr>
        <w:spacing w:before="2" w:line="140" w:lineRule="exact"/>
        <w:rPr>
          <w:sz w:val="15"/>
          <w:szCs w:val="15"/>
        </w:rPr>
      </w:pPr>
    </w:p>
    <w:p w14:paraId="14F2A30B" w14:textId="77777777" w:rsidR="00740B2A" w:rsidRDefault="00126616">
      <w:pPr>
        <w:spacing w:line="359" w:lineRule="auto"/>
        <w:ind w:left="821" w:right="163"/>
        <w:rPr>
          <w:sz w:val="24"/>
          <w:szCs w:val="24"/>
        </w:rPr>
      </w:pPr>
      <w:r>
        <w:rPr>
          <w:sz w:val="24"/>
          <w:szCs w:val="24"/>
        </w:rPr>
        <w:t>We are going to make use of face cascade object, and this object has one method which is called detect MultiScale</w:t>
      </w:r>
    </w:p>
    <w:p w14:paraId="3B659B0A" w14:textId="350EC74E" w:rsidR="00740B2A" w:rsidRDefault="00126616" w:rsidP="00A924DB">
      <w:pPr>
        <w:spacing w:line="359" w:lineRule="auto"/>
        <w:ind w:left="821" w:right="169"/>
        <w:rPr>
          <w:sz w:val="24"/>
          <w:szCs w:val="24"/>
        </w:rPr>
      </w:pPr>
      <w:r>
        <w:rPr>
          <w:sz w:val="24"/>
          <w:szCs w:val="24"/>
        </w:rPr>
        <w:t>Faces=face cascade detect  MultiScale (frame, 1.3, 5) Faces will be a list of face.</w:t>
      </w:r>
      <w:r w:rsidR="00A924DB" w:rsidRPr="00A924DB">
        <w:rPr>
          <w:sz w:val="24"/>
          <w:szCs w:val="24"/>
        </w:rPr>
        <w:t xml:space="preserve"> </w:t>
      </w:r>
      <w:r w:rsidR="00A924DB">
        <w:rPr>
          <w:sz w:val="24"/>
          <w:szCs w:val="24"/>
        </w:rPr>
        <w:t>One face will be a tuple containing (x, y, w, h) and the faces will be a list of tuples, tuples that are face.</w:t>
      </w:r>
      <w:r w:rsidR="00A924DB" w:rsidRPr="00A924DB">
        <w:rPr>
          <w:sz w:val="24"/>
          <w:szCs w:val="24"/>
        </w:rPr>
        <w:t xml:space="preserve"> </w:t>
      </w:r>
      <w:r w:rsidR="00A924DB">
        <w:rPr>
          <w:sz w:val="24"/>
          <w:szCs w:val="24"/>
        </w:rPr>
        <w:t>x, y are the coordinates of the first point of the bounding rectangle. W is the width and h is the height.</w:t>
      </w:r>
    </w:p>
    <w:p w14:paraId="68CAC28D" w14:textId="77777777" w:rsidR="00740B2A" w:rsidRDefault="00126616">
      <w:pPr>
        <w:spacing w:before="4"/>
        <w:ind w:left="821"/>
        <w:rPr>
          <w:sz w:val="24"/>
          <w:szCs w:val="24"/>
        </w:rPr>
      </w:pPr>
      <w:r>
        <w:rPr>
          <w:sz w:val="24"/>
          <w:szCs w:val="24"/>
        </w:rPr>
        <w:t>The list can be like [(10,20,30,40), (20,30,40,60)] where each tuple is a face.</w:t>
      </w:r>
    </w:p>
    <w:p w14:paraId="45968F83" w14:textId="77777777" w:rsidR="00740B2A" w:rsidRDefault="00740B2A">
      <w:pPr>
        <w:spacing w:before="2" w:line="140" w:lineRule="exact"/>
        <w:rPr>
          <w:sz w:val="14"/>
          <w:szCs w:val="14"/>
        </w:rPr>
      </w:pPr>
    </w:p>
    <w:p w14:paraId="3C0C6AD5" w14:textId="77777777" w:rsidR="00740B2A" w:rsidRDefault="00126616">
      <w:pPr>
        <w:ind w:left="821"/>
        <w:rPr>
          <w:sz w:val="24"/>
          <w:szCs w:val="24"/>
        </w:rPr>
      </w:pPr>
      <w:r>
        <w:rPr>
          <w:sz w:val="24"/>
          <w:szCs w:val="24"/>
        </w:rPr>
        <w:t>#We are going to store every tenth face</w:t>
      </w:r>
    </w:p>
    <w:p w14:paraId="436B49D7" w14:textId="77777777" w:rsidR="00740B2A" w:rsidRDefault="00740B2A">
      <w:pPr>
        <w:spacing w:before="7" w:line="120" w:lineRule="exact"/>
        <w:rPr>
          <w:sz w:val="13"/>
          <w:szCs w:val="13"/>
        </w:rPr>
      </w:pPr>
    </w:p>
    <w:p w14:paraId="05FC9C7E" w14:textId="77777777" w:rsidR="00740B2A" w:rsidRDefault="00126616">
      <w:pPr>
        <w:ind w:left="821"/>
        <w:rPr>
          <w:sz w:val="24"/>
          <w:szCs w:val="24"/>
        </w:rPr>
      </w:pPr>
      <w:r>
        <w:rPr>
          <w:sz w:val="24"/>
          <w:szCs w:val="24"/>
        </w:rPr>
        <w:t>#To draw a bounding box</w:t>
      </w:r>
    </w:p>
    <w:p w14:paraId="470C4A04" w14:textId="77777777" w:rsidR="00740B2A" w:rsidRDefault="00740B2A">
      <w:pPr>
        <w:spacing w:before="7" w:line="120" w:lineRule="exact"/>
        <w:rPr>
          <w:sz w:val="13"/>
          <w:szCs w:val="13"/>
        </w:rPr>
      </w:pPr>
    </w:p>
    <w:p w14:paraId="3D8056CB" w14:textId="77777777" w:rsidR="00740B2A" w:rsidRDefault="00126616">
      <w:pPr>
        <w:ind w:left="821"/>
        <w:rPr>
          <w:sz w:val="24"/>
          <w:szCs w:val="24"/>
        </w:rPr>
        <w:sectPr w:rsidR="00740B2A">
          <w:pgSz w:w="12240" w:h="15840"/>
          <w:pgMar w:top="1480" w:right="1320" w:bottom="280" w:left="1340" w:header="0" w:footer="869" w:gutter="0"/>
          <w:cols w:space="720"/>
        </w:sectPr>
      </w:pPr>
      <w:r>
        <w:rPr>
          <w:sz w:val="24"/>
          <w:szCs w:val="24"/>
        </w:rPr>
        <w:t>For face in faces:</w:t>
      </w:r>
    </w:p>
    <w:p w14:paraId="7F8E6D54" w14:textId="77777777" w:rsidR="00740B2A" w:rsidRDefault="00126616">
      <w:pPr>
        <w:spacing w:before="67"/>
        <w:ind w:left="441" w:right="7480"/>
        <w:jc w:val="both"/>
        <w:rPr>
          <w:sz w:val="24"/>
          <w:szCs w:val="24"/>
        </w:rPr>
      </w:pPr>
      <w:r>
        <w:rPr>
          <w:sz w:val="24"/>
          <w:szCs w:val="24"/>
        </w:rPr>
        <w:t>x,y,w,h=face</w:t>
      </w:r>
    </w:p>
    <w:p w14:paraId="16052994" w14:textId="77777777" w:rsidR="00740B2A" w:rsidRDefault="00740B2A">
      <w:pPr>
        <w:spacing w:before="16" w:line="260" w:lineRule="exact"/>
        <w:rPr>
          <w:sz w:val="26"/>
          <w:szCs w:val="26"/>
        </w:rPr>
      </w:pPr>
    </w:p>
    <w:p w14:paraId="5F18C232" w14:textId="77777777" w:rsidR="00740B2A" w:rsidRDefault="00126616">
      <w:pPr>
        <w:ind w:left="441" w:right="3642"/>
        <w:jc w:val="both"/>
        <w:rPr>
          <w:sz w:val="24"/>
          <w:szCs w:val="24"/>
        </w:rPr>
      </w:pPr>
      <w:r>
        <w:rPr>
          <w:sz w:val="24"/>
          <w:szCs w:val="24"/>
        </w:rPr>
        <w:t>cv2.rectangle(frame(x,y),(x+w, y+h), (0,255,255), 2)</w:t>
      </w:r>
    </w:p>
    <w:p w14:paraId="53DED12E" w14:textId="77777777" w:rsidR="00740B2A" w:rsidRDefault="00740B2A">
      <w:pPr>
        <w:spacing w:before="17" w:line="260" w:lineRule="exact"/>
        <w:rPr>
          <w:sz w:val="26"/>
          <w:szCs w:val="26"/>
        </w:rPr>
      </w:pPr>
    </w:p>
    <w:p w14:paraId="260BA376" w14:textId="77777777" w:rsidR="00740B2A" w:rsidRDefault="00126616">
      <w:pPr>
        <w:ind w:left="441" w:right="2045"/>
        <w:jc w:val="both"/>
        <w:rPr>
          <w:sz w:val="24"/>
          <w:szCs w:val="24"/>
        </w:rPr>
      </w:pPr>
      <w:r>
        <w:rPr>
          <w:sz w:val="24"/>
          <w:szCs w:val="24"/>
        </w:rPr>
        <w:t>We are drawing a bounding rectangle at these coordinates of the face.</w:t>
      </w:r>
    </w:p>
    <w:p w14:paraId="278A9FDD" w14:textId="77777777" w:rsidR="00740B2A" w:rsidRDefault="00740B2A">
      <w:pPr>
        <w:spacing w:before="2" w:line="280" w:lineRule="exact"/>
        <w:rPr>
          <w:sz w:val="28"/>
          <w:szCs w:val="28"/>
        </w:rPr>
      </w:pPr>
    </w:p>
    <w:p w14:paraId="0C23AB65" w14:textId="77777777" w:rsidR="00740B2A" w:rsidRDefault="00126616">
      <w:pPr>
        <w:ind w:left="441" w:right="2503"/>
        <w:jc w:val="both"/>
        <w:rPr>
          <w:sz w:val="28"/>
          <w:szCs w:val="28"/>
        </w:rPr>
      </w:pPr>
      <w:r>
        <w:rPr>
          <w:b/>
          <w:w w:val="99"/>
          <w:sz w:val="28"/>
          <w:szCs w:val="28"/>
        </w:rPr>
        <w:t>3.3</w:t>
      </w:r>
      <w:r>
        <w:rPr>
          <w:b/>
          <w:sz w:val="28"/>
          <w:szCs w:val="28"/>
        </w:rPr>
        <w:t xml:space="preserve"> </w:t>
      </w:r>
      <w:r>
        <w:rPr>
          <w:b/>
          <w:w w:val="99"/>
          <w:sz w:val="28"/>
          <w:szCs w:val="28"/>
        </w:rPr>
        <w:t>Storing</w:t>
      </w:r>
      <w:r>
        <w:rPr>
          <w:b/>
          <w:sz w:val="28"/>
          <w:szCs w:val="28"/>
        </w:rPr>
        <w:t xml:space="preserve"> </w:t>
      </w:r>
      <w:r>
        <w:rPr>
          <w:b/>
          <w:w w:val="99"/>
          <w:sz w:val="28"/>
          <w:szCs w:val="28"/>
        </w:rPr>
        <w:t>every</w:t>
      </w:r>
      <w:r>
        <w:rPr>
          <w:b/>
          <w:sz w:val="28"/>
          <w:szCs w:val="28"/>
        </w:rPr>
        <w:t xml:space="preserve"> </w:t>
      </w:r>
      <w:r>
        <w:rPr>
          <w:b/>
          <w:w w:val="99"/>
          <w:sz w:val="28"/>
          <w:szCs w:val="28"/>
        </w:rPr>
        <w:t>tenth</w:t>
      </w:r>
      <w:r>
        <w:rPr>
          <w:b/>
          <w:sz w:val="28"/>
          <w:szCs w:val="28"/>
        </w:rPr>
        <w:t xml:space="preserve"> </w:t>
      </w:r>
      <w:r>
        <w:rPr>
          <w:b/>
          <w:w w:val="99"/>
          <w:sz w:val="28"/>
          <w:szCs w:val="28"/>
        </w:rPr>
        <w:t>frame</w:t>
      </w:r>
      <w:r>
        <w:rPr>
          <w:b/>
          <w:sz w:val="28"/>
          <w:szCs w:val="28"/>
        </w:rPr>
        <w:t xml:space="preserve"> </w:t>
      </w:r>
      <w:r>
        <w:rPr>
          <w:b/>
          <w:w w:val="99"/>
          <w:sz w:val="28"/>
          <w:szCs w:val="28"/>
        </w:rPr>
        <w:t>from</w:t>
      </w:r>
      <w:r>
        <w:rPr>
          <w:b/>
          <w:sz w:val="28"/>
          <w:szCs w:val="28"/>
        </w:rPr>
        <w:t xml:space="preserve"> </w:t>
      </w:r>
      <w:r>
        <w:rPr>
          <w:b/>
          <w:w w:val="99"/>
          <w:sz w:val="28"/>
          <w:szCs w:val="28"/>
        </w:rPr>
        <w:t>the</w:t>
      </w:r>
      <w:r>
        <w:rPr>
          <w:b/>
          <w:sz w:val="28"/>
          <w:szCs w:val="28"/>
        </w:rPr>
        <w:t xml:space="preserve"> </w:t>
      </w:r>
      <w:r>
        <w:rPr>
          <w:b/>
          <w:w w:val="99"/>
          <w:sz w:val="28"/>
          <w:szCs w:val="28"/>
        </w:rPr>
        <w:t>video</w:t>
      </w:r>
      <w:r>
        <w:rPr>
          <w:b/>
          <w:sz w:val="28"/>
          <w:szCs w:val="28"/>
        </w:rPr>
        <w:t xml:space="preserve"> </w:t>
      </w:r>
      <w:r>
        <w:rPr>
          <w:b/>
          <w:w w:val="99"/>
          <w:sz w:val="28"/>
          <w:szCs w:val="28"/>
        </w:rPr>
        <w:t>stream</w:t>
      </w:r>
    </w:p>
    <w:p w14:paraId="4F72E774" w14:textId="77777777" w:rsidR="00740B2A" w:rsidRDefault="00740B2A">
      <w:pPr>
        <w:spacing w:before="2" w:line="140" w:lineRule="exact"/>
        <w:rPr>
          <w:sz w:val="15"/>
          <w:szCs w:val="15"/>
        </w:rPr>
      </w:pPr>
    </w:p>
    <w:p w14:paraId="06263BF7" w14:textId="77777777" w:rsidR="00740B2A" w:rsidRDefault="00126616">
      <w:pPr>
        <w:spacing w:line="363" w:lineRule="auto"/>
        <w:ind w:left="441" w:right="3693"/>
        <w:rPr>
          <w:sz w:val="24"/>
          <w:szCs w:val="24"/>
        </w:rPr>
      </w:pPr>
      <w:r>
        <w:rPr>
          <w:sz w:val="24"/>
          <w:szCs w:val="24"/>
        </w:rPr>
        <w:t>For storing every tenth frame we will make an array skip=0</w:t>
      </w:r>
    </w:p>
    <w:p w14:paraId="03D718A6" w14:textId="77777777" w:rsidR="00740B2A" w:rsidRDefault="00126616">
      <w:pPr>
        <w:ind w:left="441" w:right="1844"/>
        <w:jc w:val="both"/>
        <w:rPr>
          <w:sz w:val="24"/>
          <w:szCs w:val="24"/>
        </w:rPr>
      </w:pPr>
      <w:r>
        <w:rPr>
          <w:sz w:val="24"/>
          <w:szCs w:val="24"/>
        </w:rPr>
        <w:t>Face  data=[] #Here we are creating  an array for storing  the  face  data</w:t>
      </w:r>
    </w:p>
    <w:p w14:paraId="6DD94855" w14:textId="77777777" w:rsidR="00740B2A" w:rsidRDefault="00740B2A">
      <w:pPr>
        <w:spacing w:before="7" w:line="120" w:lineRule="exact"/>
        <w:rPr>
          <w:sz w:val="13"/>
          <w:szCs w:val="13"/>
        </w:rPr>
      </w:pPr>
    </w:p>
    <w:p w14:paraId="43B8CF47" w14:textId="77777777" w:rsidR="00740B2A" w:rsidRDefault="00126616">
      <w:pPr>
        <w:ind w:left="441" w:right="2973"/>
        <w:jc w:val="both"/>
        <w:rPr>
          <w:sz w:val="24"/>
          <w:szCs w:val="24"/>
        </w:rPr>
      </w:pPr>
      <w:r>
        <w:rPr>
          <w:sz w:val="24"/>
          <w:szCs w:val="24"/>
        </w:rPr>
        <w:t>We are going to store the frames at some particular location</w:t>
      </w:r>
    </w:p>
    <w:p w14:paraId="23F4ADF0" w14:textId="77777777" w:rsidR="00740B2A" w:rsidRDefault="00740B2A">
      <w:pPr>
        <w:spacing w:before="2" w:line="140" w:lineRule="exact"/>
        <w:rPr>
          <w:sz w:val="14"/>
          <w:szCs w:val="14"/>
        </w:rPr>
      </w:pPr>
    </w:p>
    <w:p w14:paraId="7CC18D2D" w14:textId="77777777" w:rsidR="00740B2A" w:rsidRDefault="00126616">
      <w:pPr>
        <w:ind w:left="441" w:right="6519"/>
        <w:jc w:val="both"/>
        <w:rPr>
          <w:rFonts w:ascii="Liberation Serif" w:eastAsia="Liberation Serif" w:hAnsi="Liberation Serif" w:cs="Liberation Serif"/>
          <w:sz w:val="24"/>
          <w:szCs w:val="24"/>
        </w:rPr>
      </w:pPr>
      <w:r>
        <w:rPr>
          <w:sz w:val="24"/>
          <w:szCs w:val="24"/>
        </w:rPr>
        <w:t xml:space="preserve">Dataset  </w:t>
      </w:r>
      <w:r>
        <w:rPr>
          <w:rFonts w:ascii="Liberation Serif" w:eastAsia="Liberation Serif" w:hAnsi="Liberation Serif" w:cs="Liberation Serif"/>
          <w:sz w:val="24"/>
          <w:szCs w:val="24"/>
        </w:rPr>
        <w:t>path=”./data/”</w:t>
      </w:r>
    </w:p>
    <w:p w14:paraId="2851F202" w14:textId="77777777" w:rsidR="00740B2A" w:rsidRDefault="00740B2A">
      <w:pPr>
        <w:spacing w:before="7" w:line="120" w:lineRule="exact"/>
        <w:rPr>
          <w:sz w:val="13"/>
          <w:szCs w:val="13"/>
        </w:rPr>
      </w:pPr>
    </w:p>
    <w:p w14:paraId="6ABDF78A" w14:textId="77777777" w:rsidR="00740B2A" w:rsidRDefault="00126616">
      <w:pPr>
        <w:ind w:left="441" w:right="7116"/>
        <w:jc w:val="both"/>
        <w:rPr>
          <w:sz w:val="24"/>
          <w:szCs w:val="24"/>
        </w:rPr>
      </w:pPr>
      <w:r>
        <w:rPr>
          <w:sz w:val="24"/>
          <w:szCs w:val="24"/>
        </w:rPr>
        <w:t>if(skip%10==0):</w:t>
      </w:r>
    </w:p>
    <w:p w14:paraId="14CE478C" w14:textId="77777777" w:rsidR="00740B2A" w:rsidRDefault="00740B2A">
      <w:pPr>
        <w:spacing w:before="7" w:line="120" w:lineRule="exact"/>
        <w:rPr>
          <w:sz w:val="13"/>
          <w:szCs w:val="13"/>
        </w:rPr>
      </w:pPr>
    </w:p>
    <w:p w14:paraId="489B743D" w14:textId="77777777" w:rsidR="00740B2A" w:rsidRDefault="00126616">
      <w:pPr>
        <w:ind w:left="441" w:right="8313"/>
        <w:jc w:val="both"/>
        <w:rPr>
          <w:sz w:val="24"/>
          <w:szCs w:val="24"/>
        </w:rPr>
      </w:pPr>
      <w:r>
        <w:rPr>
          <w:sz w:val="24"/>
          <w:szCs w:val="24"/>
        </w:rPr>
        <w:t>pass</w:t>
      </w:r>
    </w:p>
    <w:p w14:paraId="0EC732B6" w14:textId="77777777" w:rsidR="00740B2A" w:rsidRDefault="00740B2A">
      <w:pPr>
        <w:spacing w:before="7" w:line="120" w:lineRule="exact"/>
        <w:rPr>
          <w:sz w:val="13"/>
          <w:szCs w:val="13"/>
        </w:rPr>
      </w:pPr>
    </w:p>
    <w:p w14:paraId="0AF12ED6" w14:textId="77777777" w:rsidR="00740B2A" w:rsidRDefault="00126616">
      <w:pPr>
        <w:ind w:left="441" w:right="749"/>
        <w:jc w:val="both"/>
        <w:rPr>
          <w:sz w:val="24"/>
          <w:szCs w:val="24"/>
        </w:rPr>
      </w:pPr>
      <w:r>
        <w:rPr>
          <w:sz w:val="24"/>
          <w:szCs w:val="24"/>
        </w:rPr>
        <w:t>If there are multiple faces, then there would be sorting based on width and height</w:t>
      </w:r>
    </w:p>
    <w:p w14:paraId="619E7C7D" w14:textId="77777777" w:rsidR="00740B2A" w:rsidRDefault="00740B2A">
      <w:pPr>
        <w:spacing w:before="7" w:line="120" w:lineRule="exact"/>
        <w:rPr>
          <w:sz w:val="13"/>
          <w:szCs w:val="13"/>
        </w:rPr>
      </w:pPr>
    </w:p>
    <w:p w14:paraId="181AC2D2" w14:textId="77777777" w:rsidR="00740B2A" w:rsidRDefault="00126616">
      <w:pPr>
        <w:spacing w:line="361" w:lineRule="auto"/>
        <w:ind w:left="441" w:right="7139"/>
        <w:rPr>
          <w:sz w:val="24"/>
          <w:szCs w:val="24"/>
        </w:rPr>
      </w:pPr>
      <w:r>
        <w:rPr>
          <w:sz w:val="24"/>
          <w:szCs w:val="24"/>
        </w:rPr>
        <w:t>F= x,y,w,h indices    0,1,2,3 key= f[2]*f[3]</w:t>
      </w:r>
    </w:p>
    <w:p w14:paraId="55B0ABFC" w14:textId="77777777" w:rsidR="00740B2A" w:rsidRDefault="00126616">
      <w:pPr>
        <w:spacing w:before="2" w:line="359" w:lineRule="auto"/>
        <w:ind w:left="441" w:right="167"/>
        <w:rPr>
          <w:sz w:val="24"/>
          <w:szCs w:val="24"/>
        </w:rPr>
      </w:pPr>
      <w:r>
        <w:rPr>
          <w:sz w:val="24"/>
          <w:szCs w:val="24"/>
        </w:rPr>
        <w:t>We will use lambda function to sort the faces based upon this key. We are going to do sorting based upon the area of the face.</w:t>
      </w:r>
    </w:p>
    <w:p w14:paraId="75C2B723" w14:textId="77777777" w:rsidR="00740B2A" w:rsidRDefault="00126616">
      <w:pPr>
        <w:spacing w:before="10"/>
        <w:ind w:left="441" w:right="7452"/>
        <w:jc w:val="both"/>
        <w:rPr>
          <w:sz w:val="24"/>
          <w:szCs w:val="24"/>
        </w:rPr>
      </w:pPr>
      <w:r>
        <w:rPr>
          <w:sz w:val="24"/>
          <w:szCs w:val="24"/>
        </w:rPr>
        <w:t>So, we write:</w:t>
      </w:r>
    </w:p>
    <w:p w14:paraId="49F8BCB0" w14:textId="77777777" w:rsidR="00740B2A" w:rsidRDefault="00740B2A">
      <w:pPr>
        <w:spacing w:before="16" w:line="260" w:lineRule="exact"/>
        <w:rPr>
          <w:sz w:val="26"/>
          <w:szCs w:val="26"/>
        </w:rPr>
      </w:pPr>
    </w:p>
    <w:p w14:paraId="666B9941" w14:textId="77777777" w:rsidR="00740B2A" w:rsidRDefault="00126616">
      <w:pPr>
        <w:ind w:left="441" w:right="4457"/>
        <w:jc w:val="both"/>
        <w:rPr>
          <w:sz w:val="24"/>
          <w:szCs w:val="24"/>
        </w:rPr>
      </w:pPr>
      <w:r>
        <w:rPr>
          <w:sz w:val="24"/>
          <w:szCs w:val="24"/>
        </w:rPr>
        <w:t>Faces=sorted(faces, key=lambda f:f[2]*f[3])</w:t>
      </w:r>
    </w:p>
    <w:p w14:paraId="48E35357" w14:textId="77777777" w:rsidR="00740B2A" w:rsidRDefault="00740B2A">
      <w:pPr>
        <w:spacing w:before="16" w:line="260" w:lineRule="exact"/>
        <w:rPr>
          <w:sz w:val="26"/>
          <w:szCs w:val="26"/>
        </w:rPr>
      </w:pPr>
    </w:p>
    <w:p w14:paraId="54010CB1" w14:textId="77777777" w:rsidR="00740B2A" w:rsidRDefault="00126616">
      <w:pPr>
        <w:spacing w:line="359" w:lineRule="auto"/>
        <w:ind w:left="441" w:right="84"/>
        <w:jc w:val="both"/>
        <w:rPr>
          <w:sz w:val="24"/>
          <w:szCs w:val="24"/>
        </w:rPr>
      </w:pPr>
      <w:r>
        <w:rPr>
          <w:sz w:val="24"/>
          <w:szCs w:val="24"/>
        </w:rPr>
        <w:t>We are going to  do sorting so that the largest  face comes to the front of the list. While iterating through the faces, we can pick the last face, which is the biggest also. We can start from -1 to the end. We will pick the last face because it is the largest according to the area.</w:t>
      </w:r>
    </w:p>
    <w:p w14:paraId="4750C535" w14:textId="77777777" w:rsidR="00740B2A" w:rsidRDefault="00126616">
      <w:pPr>
        <w:spacing w:before="9" w:line="359" w:lineRule="auto"/>
        <w:ind w:left="441" w:right="6625"/>
        <w:jc w:val="both"/>
        <w:rPr>
          <w:sz w:val="24"/>
          <w:szCs w:val="24"/>
        </w:rPr>
      </w:pPr>
      <w:r>
        <w:rPr>
          <w:sz w:val="24"/>
          <w:szCs w:val="24"/>
        </w:rPr>
        <w:t>#Pick the largest face For face in faces[-1:]: x,y,w,h= face</w:t>
      </w:r>
    </w:p>
    <w:p w14:paraId="00AA531B" w14:textId="77777777" w:rsidR="00740B2A" w:rsidRDefault="00126616">
      <w:pPr>
        <w:spacing w:before="9"/>
        <w:ind w:left="441" w:right="3815"/>
        <w:jc w:val="both"/>
        <w:rPr>
          <w:sz w:val="24"/>
          <w:szCs w:val="24"/>
        </w:rPr>
      </w:pPr>
      <w:r>
        <w:rPr>
          <w:sz w:val="24"/>
          <w:szCs w:val="24"/>
        </w:rPr>
        <w:t>cv2.rectangle(frame(x,y),(x+w,y+h),(0,255,255),2)</w:t>
      </w:r>
    </w:p>
    <w:p w14:paraId="2142E5E9" w14:textId="77777777" w:rsidR="00740B2A" w:rsidRDefault="00740B2A">
      <w:pPr>
        <w:spacing w:before="16" w:line="260" w:lineRule="exact"/>
        <w:rPr>
          <w:sz w:val="26"/>
          <w:szCs w:val="26"/>
        </w:rPr>
      </w:pPr>
    </w:p>
    <w:p w14:paraId="1E7AF0D7" w14:textId="3864C26F" w:rsidR="00740B2A" w:rsidRDefault="00126616">
      <w:pPr>
        <w:spacing w:line="480" w:lineRule="auto"/>
        <w:ind w:left="441" w:right="2764"/>
        <w:rPr>
          <w:sz w:val="24"/>
          <w:szCs w:val="24"/>
        </w:rPr>
        <w:sectPr w:rsidR="00740B2A">
          <w:footerReference w:type="default" r:id="rId22"/>
          <w:pgSz w:w="12240" w:h="15840"/>
          <w:pgMar w:top="1360" w:right="1320" w:bottom="280" w:left="1720" w:header="0" w:footer="898" w:gutter="0"/>
          <w:pgNumType w:start="17"/>
          <w:cols w:space="720"/>
        </w:sectPr>
      </w:pPr>
      <w:r>
        <w:rPr>
          <w:sz w:val="24"/>
          <w:szCs w:val="24"/>
        </w:rPr>
        <w:t>Offset=10</w:t>
      </w:r>
    </w:p>
    <w:p w14:paraId="6D763B3C" w14:textId="77777777" w:rsidR="00740B2A" w:rsidRDefault="00126616">
      <w:pPr>
        <w:spacing w:before="70"/>
        <w:ind w:left="441"/>
        <w:rPr>
          <w:sz w:val="24"/>
          <w:szCs w:val="24"/>
        </w:rPr>
      </w:pPr>
      <w:r>
        <w:rPr>
          <w:sz w:val="24"/>
          <w:szCs w:val="24"/>
        </w:rPr>
        <w:t>face_section=frame[y-offset: y+h+offset, x-offset: x+w+offset]</w:t>
      </w:r>
    </w:p>
    <w:p w14:paraId="6BCB6E29" w14:textId="77777777" w:rsidR="00740B2A" w:rsidRDefault="00740B2A">
      <w:pPr>
        <w:spacing w:before="2" w:line="140" w:lineRule="exact"/>
        <w:rPr>
          <w:sz w:val="14"/>
          <w:szCs w:val="14"/>
        </w:rPr>
      </w:pPr>
    </w:p>
    <w:p w14:paraId="764DF8C7" w14:textId="77777777" w:rsidR="00740B2A" w:rsidRDefault="00126616">
      <w:pPr>
        <w:ind w:left="441"/>
        <w:rPr>
          <w:sz w:val="24"/>
          <w:szCs w:val="24"/>
        </w:rPr>
      </w:pPr>
      <w:r>
        <w:rPr>
          <w:sz w:val="24"/>
          <w:szCs w:val="24"/>
        </w:rPr>
        <w:t>face_section is some part of the frame</w:t>
      </w:r>
    </w:p>
    <w:p w14:paraId="284DDB10" w14:textId="77777777" w:rsidR="00740B2A" w:rsidRDefault="00740B2A">
      <w:pPr>
        <w:spacing w:before="3" w:line="180" w:lineRule="exact"/>
        <w:rPr>
          <w:sz w:val="19"/>
          <w:szCs w:val="19"/>
        </w:rPr>
      </w:pPr>
    </w:p>
    <w:p w14:paraId="4DD9B686" w14:textId="77777777" w:rsidR="00740B2A" w:rsidRDefault="00740B2A">
      <w:pPr>
        <w:spacing w:line="200" w:lineRule="exact"/>
      </w:pPr>
    </w:p>
    <w:p w14:paraId="343C17FC" w14:textId="77777777" w:rsidR="00740B2A" w:rsidRDefault="00740B2A">
      <w:pPr>
        <w:spacing w:line="200" w:lineRule="exact"/>
      </w:pPr>
    </w:p>
    <w:p w14:paraId="0070E835" w14:textId="77777777" w:rsidR="00740B2A" w:rsidRDefault="00126616">
      <w:pPr>
        <w:ind w:left="465"/>
        <w:rPr>
          <w:sz w:val="24"/>
          <w:szCs w:val="24"/>
        </w:rPr>
      </w:pPr>
      <w:r>
        <w:rPr>
          <w:sz w:val="24"/>
          <w:szCs w:val="24"/>
        </w:rPr>
        <w:t>face section = cv2.resize(face section, (100,100))</w:t>
      </w:r>
    </w:p>
    <w:p w14:paraId="0688DB93" w14:textId="77777777" w:rsidR="00740B2A" w:rsidRDefault="00740B2A">
      <w:pPr>
        <w:spacing w:before="16" w:line="260" w:lineRule="exact"/>
        <w:rPr>
          <w:sz w:val="26"/>
          <w:szCs w:val="26"/>
        </w:rPr>
      </w:pPr>
    </w:p>
    <w:p w14:paraId="4B5C5139" w14:textId="77777777" w:rsidR="00740B2A" w:rsidRDefault="00126616">
      <w:pPr>
        <w:ind w:left="441"/>
        <w:rPr>
          <w:sz w:val="24"/>
          <w:szCs w:val="24"/>
        </w:rPr>
      </w:pPr>
      <w:r>
        <w:rPr>
          <w:sz w:val="24"/>
          <w:szCs w:val="24"/>
        </w:rPr>
        <w:t>In frame by convention the coordinates are frame[y,x]</w:t>
      </w:r>
    </w:p>
    <w:p w14:paraId="2FA4CD3C" w14:textId="77777777" w:rsidR="00740B2A" w:rsidRDefault="00740B2A">
      <w:pPr>
        <w:spacing w:before="2" w:line="120" w:lineRule="exact"/>
        <w:rPr>
          <w:sz w:val="13"/>
          <w:szCs w:val="13"/>
        </w:rPr>
      </w:pPr>
    </w:p>
    <w:p w14:paraId="606242FF" w14:textId="77777777" w:rsidR="00740B2A" w:rsidRDefault="00126616">
      <w:pPr>
        <w:ind w:left="441"/>
        <w:rPr>
          <w:sz w:val="24"/>
          <w:szCs w:val="24"/>
        </w:rPr>
      </w:pPr>
      <w:r>
        <w:rPr>
          <w:sz w:val="24"/>
          <w:szCs w:val="24"/>
        </w:rPr>
        <w:t>if skip%10===0:</w:t>
      </w:r>
    </w:p>
    <w:p w14:paraId="34B1266D" w14:textId="77777777" w:rsidR="00740B2A" w:rsidRDefault="00740B2A">
      <w:pPr>
        <w:spacing w:before="2" w:line="140" w:lineRule="exact"/>
        <w:rPr>
          <w:sz w:val="14"/>
          <w:szCs w:val="14"/>
        </w:rPr>
      </w:pPr>
    </w:p>
    <w:p w14:paraId="0B1BEBC2" w14:textId="77777777" w:rsidR="00740B2A" w:rsidRDefault="00126616">
      <w:pPr>
        <w:spacing w:line="359" w:lineRule="auto"/>
        <w:ind w:left="441" w:right="5759"/>
        <w:rPr>
          <w:rFonts w:ascii="Liberation Serif" w:eastAsia="Liberation Serif" w:hAnsi="Liberation Serif" w:cs="Liberation Serif"/>
          <w:sz w:val="24"/>
          <w:szCs w:val="24"/>
        </w:rPr>
      </w:pPr>
      <w:r>
        <w:rPr>
          <w:sz w:val="24"/>
          <w:szCs w:val="24"/>
        </w:rPr>
        <w:t xml:space="preserve">Face data.append(face section) print(len(face data) </w:t>
      </w:r>
      <w:r>
        <w:rPr>
          <w:rFonts w:ascii="Liberation Serif" w:eastAsia="Liberation Serif" w:hAnsi="Liberation Serif" w:cs="Liberation Serif"/>
          <w:sz w:val="24"/>
          <w:szCs w:val="24"/>
        </w:rPr>
        <w:t>cv2.(“Frame”, frame)</w:t>
      </w:r>
    </w:p>
    <w:p w14:paraId="493021E1" w14:textId="77777777" w:rsidR="00740B2A" w:rsidRDefault="00126616">
      <w:pPr>
        <w:spacing w:before="9"/>
        <w:ind w:left="44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cv2.imshow(“Face section”, face section)</w:t>
      </w:r>
    </w:p>
    <w:p w14:paraId="56909B9D" w14:textId="77777777" w:rsidR="00740B2A" w:rsidRDefault="00740B2A">
      <w:pPr>
        <w:spacing w:before="17" w:line="260" w:lineRule="exact"/>
        <w:rPr>
          <w:sz w:val="26"/>
          <w:szCs w:val="26"/>
        </w:rPr>
      </w:pPr>
    </w:p>
    <w:p w14:paraId="04AEBEF0" w14:textId="77777777" w:rsidR="00740B2A" w:rsidRDefault="00126616">
      <w:pPr>
        <w:ind w:left="441"/>
        <w:rPr>
          <w:sz w:val="24"/>
          <w:szCs w:val="24"/>
        </w:rPr>
      </w:pPr>
      <w:r>
        <w:rPr>
          <w:sz w:val="24"/>
          <w:szCs w:val="24"/>
        </w:rPr>
        <w:t>After every tenth frame we have increased the counter by one.</w:t>
      </w:r>
    </w:p>
    <w:p w14:paraId="3EDFBC0E" w14:textId="77777777" w:rsidR="00740B2A" w:rsidRDefault="00740B2A">
      <w:pPr>
        <w:spacing w:line="200" w:lineRule="exact"/>
      </w:pPr>
    </w:p>
    <w:p w14:paraId="283E27C6" w14:textId="77777777" w:rsidR="00740B2A" w:rsidRDefault="00740B2A">
      <w:pPr>
        <w:spacing w:line="200" w:lineRule="exact"/>
      </w:pPr>
    </w:p>
    <w:p w14:paraId="7388A3BA" w14:textId="77777777" w:rsidR="00740B2A" w:rsidRDefault="00740B2A">
      <w:pPr>
        <w:spacing w:before="17" w:line="200" w:lineRule="exact"/>
      </w:pPr>
    </w:p>
    <w:p w14:paraId="5BFE1DBD" w14:textId="2144BD01" w:rsidR="00740B2A" w:rsidRDefault="00D64034">
      <w:pPr>
        <w:ind w:left="305"/>
      </w:pPr>
      <w:r>
        <w:rPr>
          <w:noProof/>
        </w:rPr>
        <w:drawing>
          <wp:inline distT="0" distB="0" distL="0" distR="0" wp14:anchorId="01D2B235" wp14:editId="0F1B3173">
            <wp:extent cx="5328920" cy="1009015"/>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920" cy="1009015"/>
                    </a:xfrm>
                    <a:prstGeom prst="rect">
                      <a:avLst/>
                    </a:prstGeom>
                    <a:noFill/>
                    <a:ln>
                      <a:noFill/>
                    </a:ln>
                  </pic:spPr>
                </pic:pic>
              </a:graphicData>
            </a:graphic>
          </wp:inline>
        </w:drawing>
      </w:r>
    </w:p>
    <w:p w14:paraId="3EC7CF93" w14:textId="77777777" w:rsidR="00740B2A" w:rsidRDefault="00740B2A">
      <w:pPr>
        <w:spacing w:line="200" w:lineRule="exact"/>
      </w:pPr>
    </w:p>
    <w:p w14:paraId="1273142B" w14:textId="77777777" w:rsidR="00740B2A" w:rsidRDefault="00740B2A">
      <w:pPr>
        <w:spacing w:before="2" w:line="280" w:lineRule="exact"/>
        <w:rPr>
          <w:sz w:val="28"/>
          <w:szCs w:val="28"/>
        </w:rPr>
      </w:pPr>
    </w:p>
    <w:p w14:paraId="63D98053" w14:textId="77777777" w:rsidR="00740B2A" w:rsidRDefault="00126616">
      <w:pPr>
        <w:ind w:left="1781"/>
        <w:rPr>
          <w:sz w:val="24"/>
          <w:szCs w:val="24"/>
        </w:rPr>
        <w:sectPr w:rsidR="00740B2A">
          <w:pgSz w:w="12240" w:h="15840"/>
          <w:pgMar w:top="1280" w:right="1320" w:bottom="280" w:left="1720" w:header="0" w:footer="898" w:gutter="0"/>
          <w:cols w:space="720"/>
        </w:sectPr>
      </w:pPr>
      <w:r>
        <w:rPr>
          <w:sz w:val="24"/>
          <w:szCs w:val="24"/>
        </w:rPr>
        <w:t>Fig3.3 : code for cropping face</w:t>
      </w:r>
    </w:p>
    <w:p w14:paraId="2A1CCDAA" w14:textId="77777777" w:rsidR="00740B2A" w:rsidRDefault="00740B2A">
      <w:pPr>
        <w:spacing w:before="6" w:line="120" w:lineRule="exact"/>
        <w:rPr>
          <w:sz w:val="12"/>
          <w:szCs w:val="12"/>
        </w:rPr>
      </w:pPr>
    </w:p>
    <w:p w14:paraId="2E0AC09C" w14:textId="77777777" w:rsidR="00740B2A" w:rsidRDefault="00126616">
      <w:pPr>
        <w:ind w:left="441"/>
        <w:rPr>
          <w:sz w:val="28"/>
          <w:szCs w:val="28"/>
        </w:rPr>
      </w:pPr>
      <w:r>
        <w:rPr>
          <w:b/>
          <w:w w:val="99"/>
          <w:sz w:val="28"/>
          <w:szCs w:val="28"/>
        </w:rPr>
        <w:t>3.4</w:t>
      </w:r>
      <w:r>
        <w:rPr>
          <w:b/>
          <w:sz w:val="28"/>
          <w:szCs w:val="28"/>
        </w:rPr>
        <w:t xml:space="preserve"> </w:t>
      </w:r>
      <w:r>
        <w:rPr>
          <w:b/>
          <w:w w:val="99"/>
          <w:sz w:val="28"/>
          <w:szCs w:val="28"/>
        </w:rPr>
        <w:t>To</w:t>
      </w:r>
      <w:r>
        <w:rPr>
          <w:b/>
          <w:sz w:val="28"/>
          <w:szCs w:val="28"/>
        </w:rPr>
        <w:t xml:space="preserve"> </w:t>
      </w:r>
      <w:r>
        <w:rPr>
          <w:b/>
          <w:w w:val="99"/>
          <w:sz w:val="28"/>
          <w:szCs w:val="28"/>
        </w:rPr>
        <w:t>flatten</w:t>
      </w:r>
      <w:r>
        <w:rPr>
          <w:b/>
          <w:sz w:val="28"/>
          <w:szCs w:val="28"/>
        </w:rPr>
        <w:t xml:space="preserve"> </w:t>
      </w:r>
      <w:r>
        <w:rPr>
          <w:b/>
          <w:w w:val="99"/>
          <w:sz w:val="28"/>
          <w:szCs w:val="28"/>
        </w:rPr>
        <w:t>the</w:t>
      </w:r>
      <w:r>
        <w:rPr>
          <w:b/>
          <w:sz w:val="28"/>
          <w:szCs w:val="28"/>
        </w:rPr>
        <w:t xml:space="preserve"> </w:t>
      </w:r>
      <w:r>
        <w:rPr>
          <w:b/>
          <w:w w:val="99"/>
          <w:sz w:val="28"/>
          <w:szCs w:val="28"/>
        </w:rPr>
        <w:t>faces</w:t>
      </w:r>
    </w:p>
    <w:p w14:paraId="6D8BEFF2" w14:textId="77777777" w:rsidR="00740B2A" w:rsidRDefault="00740B2A">
      <w:pPr>
        <w:spacing w:before="2" w:line="140" w:lineRule="exact"/>
        <w:rPr>
          <w:sz w:val="15"/>
          <w:szCs w:val="15"/>
        </w:rPr>
      </w:pPr>
    </w:p>
    <w:p w14:paraId="2C80F780" w14:textId="77777777" w:rsidR="00740B2A" w:rsidRDefault="00126616">
      <w:pPr>
        <w:ind w:left="441"/>
        <w:rPr>
          <w:sz w:val="24"/>
          <w:szCs w:val="24"/>
        </w:rPr>
      </w:pPr>
      <w:r>
        <w:rPr>
          <w:sz w:val="24"/>
          <w:szCs w:val="24"/>
        </w:rPr>
        <w:t>We need to flatten our face image and save it in a numpy array.</w:t>
      </w:r>
    </w:p>
    <w:p w14:paraId="6AA3A238" w14:textId="77777777" w:rsidR="00740B2A" w:rsidRDefault="00740B2A">
      <w:pPr>
        <w:spacing w:before="7" w:line="120" w:lineRule="exact"/>
        <w:rPr>
          <w:sz w:val="13"/>
          <w:szCs w:val="13"/>
        </w:rPr>
      </w:pPr>
    </w:p>
    <w:p w14:paraId="22932B71" w14:textId="77777777" w:rsidR="00740B2A" w:rsidRDefault="00126616">
      <w:pPr>
        <w:spacing w:line="359" w:lineRule="auto"/>
        <w:ind w:left="441" w:right="2888"/>
        <w:rPr>
          <w:sz w:val="24"/>
          <w:szCs w:val="24"/>
        </w:rPr>
      </w:pPr>
      <w:r>
        <w:rPr>
          <w:sz w:val="24"/>
          <w:szCs w:val="24"/>
        </w:rPr>
        <w:t>#Convert      our      face      list      into      a      numpy      array face_data=np.asarray(face_data) face_data=face_data.reshape(face_data.shape[0],-1)</w:t>
      </w:r>
    </w:p>
    <w:p w14:paraId="02F65383" w14:textId="77777777" w:rsidR="00740B2A" w:rsidRDefault="00126616">
      <w:pPr>
        <w:spacing w:before="9" w:line="359" w:lineRule="auto"/>
        <w:ind w:left="441" w:right="69"/>
        <w:rPr>
          <w:sz w:val="24"/>
          <w:szCs w:val="24"/>
        </w:rPr>
      </w:pPr>
      <w:r>
        <w:rPr>
          <w:sz w:val="24"/>
          <w:szCs w:val="24"/>
        </w:rPr>
        <w:t>Number  of  rows  should  be  the  same  as  number  of  faces.  Number  of  columns  should  be figured out automatically.</w:t>
      </w:r>
    </w:p>
    <w:p w14:paraId="3EEE8AAD" w14:textId="77777777" w:rsidR="00740B2A" w:rsidRDefault="00126616">
      <w:pPr>
        <w:spacing w:before="4"/>
        <w:ind w:left="441"/>
        <w:rPr>
          <w:sz w:val="24"/>
          <w:szCs w:val="24"/>
        </w:rPr>
      </w:pPr>
      <w:r>
        <w:rPr>
          <w:sz w:val="24"/>
          <w:szCs w:val="24"/>
        </w:rPr>
        <w:t>print(face_data.shape)</w:t>
      </w:r>
    </w:p>
    <w:p w14:paraId="604AF0A1" w14:textId="77777777" w:rsidR="00740B2A" w:rsidRDefault="00740B2A">
      <w:pPr>
        <w:spacing w:before="1" w:line="280" w:lineRule="exact"/>
        <w:rPr>
          <w:sz w:val="28"/>
          <w:szCs w:val="28"/>
        </w:rPr>
      </w:pPr>
    </w:p>
    <w:p w14:paraId="35FE42E8" w14:textId="77777777" w:rsidR="00740B2A" w:rsidRDefault="00126616">
      <w:pPr>
        <w:ind w:left="441"/>
        <w:rPr>
          <w:sz w:val="24"/>
          <w:szCs w:val="24"/>
        </w:rPr>
      </w:pPr>
      <w:r>
        <w:rPr>
          <w:sz w:val="24"/>
          <w:szCs w:val="24"/>
        </w:rPr>
        <w:t>Now we are going to save this data into file system</w:t>
      </w:r>
    </w:p>
    <w:p w14:paraId="76597FC4" w14:textId="77777777" w:rsidR="00740B2A" w:rsidRDefault="00740B2A">
      <w:pPr>
        <w:spacing w:before="7" w:line="120" w:lineRule="exact"/>
        <w:rPr>
          <w:sz w:val="13"/>
          <w:szCs w:val="13"/>
        </w:rPr>
      </w:pPr>
    </w:p>
    <w:p w14:paraId="628778F6" w14:textId="77777777" w:rsidR="00740B2A" w:rsidRDefault="00126616">
      <w:pPr>
        <w:ind w:left="44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np.save(dataset_path+filename+”.npy”,face_data)</w:t>
      </w:r>
    </w:p>
    <w:p w14:paraId="023871D4" w14:textId="77777777" w:rsidR="00740B2A" w:rsidRDefault="00740B2A">
      <w:pPr>
        <w:spacing w:before="7" w:line="120" w:lineRule="exact"/>
        <w:rPr>
          <w:sz w:val="13"/>
          <w:szCs w:val="13"/>
        </w:rPr>
      </w:pPr>
    </w:p>
    <w:p w14:paraId="4A737A2D" w14:textId="77777777" w:rsidR="00740B2A" w:rsidRDefault="00126616">
      <w:pPr>
        <w:spacing w:line="359" w:lineRule="auto"/>
        <w:ind w:left="441" w:right="466"/>
        <w:rPr>
          <w:sz w:val="24"/>
          <w:szCs w:val="24"/>
        </w:rPr>
      </w:pPr>
      <w:r>
        <w:rPr>
          <w:sz w:val="24"/>
          <w:szCs w:val="24"/>
        </w:rPr>
        <w:t>File  name  should  be  taken  as  input.  We  should  ask  the  user  to  give  the  name  of  the person, whose face we are scanning.</w:t>
      </w:r>
    </w:p>
    <w:p w14:paraId="4B22F7FA" w14:textId="77777777" w:rsidR="00740B2A" w:rsidRDefault="00126616">
      <w:pPr>
        <w:spacing w:before="9" w:line="359" w:lineRule="auto"/>
        <w:ind w:left="441" w:right="464"/>
        <w:rPr>
          <w:sz w:val="24"/>
          <w:szCs w:val="24"/>
        </w:rPr>
      </w:pPr>
      <w:r>
        <w:rPr>
          <w:sz w:val="24"/>
          <w:szCs w:val="24"/>
        </w:rPr>
        <w:t>There would be multiple files created in the data folder every time we run the script, one file will be created.</w:t>
      </w:r>
    </w:p>
    <w:p w14:paraId="17900452" w14:textId="77777777" w:rsidR="00740B2A" w:rsidRDefault="00126616">
      <w:pPr>
        <w:spacing w:before="5"/>
        <w:ind w:left="441"/>
        <w:rPr>
          <w:sz w:val="24"/>
          <w:szCs w:val="24"/>
        </w:rPr>
      </w:pPr>
      <w:r>
        <w:rPr>
          <w:sz w:val="24"/>
          <w:szCs w:val="24"/>
        </w:rPr>
        <w:t>We save the file and we print one statement</w:t>
      </w:r>
    </w:p>
    <w:p w14:paraId="0B0270BE" w14:textId="77777777" w:rsidR="00740B2A" w:rsidRDefault="00740B2A">
      <w:pPr>
        <w:spacing w:before="16" w:line="260" w:lineRule="exact"/>
        <w:rPr>
          <w:sz w:val="26"/>
          <w:szCs w:val="26"/>
        </w:rPr>
      </w:pPr>
    </w:p>
    <w:p w14:paraId="07EB6844" w14:textId="2FC685E1" w:rsidR="00740B2A" w:rsidRDefault="00126616" w:rsidP="00CC3924">
      <w:pPr>
        <w:ind w:left="441"/>
        <w:rPr>
          <w:sz w:val="26"/>
          <w:szCs w:val="26"/>
        </w:rPr>
      </w:pPr>
      <w:r>
        <w:rPr>
          <w:rFonts w:ascii="Liberation Serif" w:eastAsia="Liberation Serif" w:hAnsi="Liberation Serif" w:cs="Liberation Serif"/>
          <w:sz w:val="24"/>
          <w:szCs w:val="24"/>
        </w:rPr>
        <w:t>Print(“data successfully saved at”+dataset+file_name+”.npy”</w:t>
      </w:r>
    </w:p>
    <w:p w14:paraId="6D0B9D7E" w14:textId="77777777" w:rsidR="00740B2A" w:rsidRDefault="00126616">
      <w:pPr>
        <w:ind w:left="700"/>
        <w:rPr>
          <w:sz w:val="24"/>
          <w:szCs w:val="24"/>
        </w:rPr>
      </w:pPr>
      <w:r>
        <w:rPr>
          <w:sz w:val="24"/>
          <w:szCs w:val="24"/>
        </w:rPr>
        <w:t>Machine Learning recently has become an area of human everyday life with</w:t>
      </w:r>
    </w:p>
    <w:p w14:paraId="71A5CBBA" w14:textId="77777777" w:rsidR="00740B2A" w:rsidRDefault="00740B2A">
      <w:pPr>
        <w:spacing w:before="7" w:line="120" w:lineRule="exact"/>
        <w:rPr>
          <w:sz w:val="13"/>
          <w:szCs w:val="13"/>
        </w:rPr>
      </w:pPr>
    </w:p>
    <w:p w14:paraId="0085A093" w14:textId="77777777" w:rsidR="00740B2A" w:rsidRDefault="00126616">
      <w:pPr>
        <w:spacing w:line="363" w:lineRule="auto"/>
        <w:ind w:left="700" w:right="64"/>
        <w:rPr>
          <w:sz w:val="24"/>
          <w:szCs w:val="24"/>
        </w:rPr>
      </w:pPr>
      <w:r>
        <w:rPr>
          <w:sz w:val="24"/>
          <w:szCs w:val="24"/>
        </w:rPr>
        <w:t>their strong applications in a very wide selection of fields, as an example self-driving cars, sensible assistants and Face Recognition can not be uncomprehensible among them.</w:t>
      </w:r>
    </w:p>
    <w:p w14:paraId="216DE093" w14:textId="77777777" w:rsidR="00740B2A" w:rsidRDefault="00740B2A">
      <w:pPr>
        <w:spacing w:line="200" w:lineRule="exact"/>
      </w:pPr>
    </w:p>
    <w:p w14:paraId="0F4D3196" w14:textId="77777777" w:rsidR="00740B2A" w:rsidRDefault="00740B2A">
      <w:pPr>
        <w:spacing w:before="13" w:line="200" w:lineRule="exact"/>
      </w:pPr>
    </w:p>
    <w:p w14:paraId="1F73FFBA" w14:textId="77777777" w:rsidR="00740B2A" w:rsidRDefault="00126616">
      <w:pPr>
        <w:spacing w:line="360" w:lineRule="auto"/>
        <w:ind w:left="700" w:right="136"/>
        <w:rPr>
          <w:sz w:val="24"/>
          <w:szCs w:val="24"/>
        </w:rPr>
      </w:pPr>
      <w:r>
        <w:rPr>
          <w:sz w:val="24"/>
          <w:szCs w:val="24"/>
        </w:rPr>
        <w:t xml:space="preserve">Facebook is that the most noticeable social network today that presents during this field. </w:t>
      </w:r>
      <w:r>
        <w:rPr>
          <w:rFonts w:ascii="Liberation Serif" w:eastAsia="Liberation Serif" w:hAnsi="Liberation Serif" w:cs="Liberation Serif"/>
          <w:sz w:val="24"/>
          <w:szCs w:val="24"/>
        </w:rPr>
        <w:t xml:space="preserve">Its face recognition‘s </w:t>
      </w:r>
      <w:r>
        <w:rPr>
          <w:sz w:val="24"/>
          <w:szCs w:val="24"/>
        </w:rPr>
        <w:t>formula will acknowledge humans face with ninety seven.35% accuracy associate degreed there area unit two billion monthly users WHO transfer 350 million photos everyday that provides Facebook an infinite supply of dataset</w:t>
      </w:r>
    </w:p>
    <w:p w14:paraId="4026558E" w14:textId="77777777" w:rsidR="00740B2A" w:rsidRDefault="00126616">
      <w:pPr>
        <w:spacing w:before="3"/>
        <w:ind w:left="700"/>
        <w:rPr>
          <w:sz w:val="24"/>
          <w:szCs w:val="24"/>
        </w:rPr>
      </w:pPr>
      <w:r>
        <w:rPr>
          <w:sz w:val="24"/>
          <w:szCs w:val="24"/>
        </w:rPr>
        <w:t>as proclaimed by Mark Zuckerberg.</w:t>
      </w:r>
    </w:p>
    <w:p w14:paraId="19ACF5A7" w14:textId="77777777" w:rsidR="00740B2A" w:rsidRDefault="00740B2A">
      <w:pPr>
        <w:spacing w:before="7" w:line="120" w:lineRule="exact"/>
        <w:rPr>
          <w:sz w:val="13"/>
          <w:szCs w:val="13"/>
        </w:rPr>
      </w:pPr>
    </w:p>
    <w:p w14:paraId="1B58C75C" w14:textId="77777777" w:rsidR="00740B2A" w:rsidRDefault="00126616">
      <w:pPr>
        <w:spacing w:line="363" w:lineRule="auto"/>
        <w:ind w:left="700" w:right="489"/>
        <w:rPr>
          <w:sz w:val="24"/>
          <w:szCs w:val="24"/>
        </w:rPr>
        <w:sectPr w:rsidR="00740B2A">
          <w:pgSz w:w="12240" w:h="15840"/>
          <w:pgMar w:top="1480" w:right="1080" w:bottom="280" w:left="1360" w:header="0" w:footer="898" w:gutter="0"/>
          <w:cols w:space="720"/>
        </w:sectPr>
      </w:pPr>
      <w:r>
        <w:rPr>
          <w:sz w:val="24"/>
          <w:szCs w:val="24"/>
        </w:rPr>
        <w:t>KNN formula is among one among the only formula for regression and classification in supervised learning.</w:t>
      </w:r>
    </w:p>
    <w:p w14:paraId="37E4D709" w14:textId="77777777" w:rsidR="00740B2A" w:rsidRDefault="00126616">
      <w:pPr>
        <w:spacing w:before="74" w:line="359" w:lineRule="auto"/>
        <w:ind w:left="340" w:right="204"/>
        <w:rPr>
          <w:sz w:val="24"/>
          <w:szCs w:val="24"/>
        </w:rPr>
      </w:pPr>
      <w:r>
        <w:rPr>
          <w:sz w:val="24"/>
          <w:szCs w:val="24"/>
        </w:rPr>
        <w:t>KNN is non-parametric which suggests it doesn't create any assumptions however bases on the model structure generated from the information.</w:t>
      </w:r>
    </w:p>
    <w:p w14:paraId="611A3A1A" w14:textId="77777777" w:rsidR="00740B2A" w:rsidRDefault="00126616">
      <w:pPr>
        <w:spacing w:before="5" w:line="359" w:lineRule="auto"/>
        <w:ind w:left="340" w:right="698"/>
        <w:rPr>
          <w:sz w:val="24"/>
          <w:szCs w:val="24"/>
        </w:rPr>
      </w:pPr>
      <w:r>
        <w:rPr>
          <w:sz w:val="24"/>
          <w:szCs w:val="24"/>
        </w:rPr>
        <w:t>KNN is termed memory-based or lazy learning as a result of the method it learns is simply storing the representations of the coaching examples.</w:t>
      </w:r>
    </w:p>
    <w:p w14:paraId="4633DC60" w14:textId="77777777" w:rsidR="00740B2A" w:rsidRDefault="00126616">
      <w:pPr>
        <w:spacing w:before="5" w:line="361" w:lineRule="auto"/>
        <w:ind w:left="340" w:right="187"/>
        <w:rPr>
          <w:sz w:val="24"/>
          <w:szCs w:val="24"/>
        </w:rPr>
      </w:pPr>
      <w:r>
        <w:rPr>
          <w:sz w:val="24"/>
          <w:szCs w:val="24"/>
        </w:rPr>
        <w:t>An object is classsified supported the bulk votes of its neighbors (the coaching set). The new example object are appointed to the category with its most similar k nearest neighbors.</w:t>
      </w:r>
    </w:p>
    <w:p w14:paraId="4E9A1C0D" w14:textId="77777777" w:rsidR="00740B2A" w:rsidRDefault="00740B2A">
      <w:pPr>
        <w:spacing w:line="200" w:lineRule="exact"/>
      </w:pPr>
    </w:p>
    <w:p w14:paraId="0932FC03" w14:textId="77777777" w:rsidR="00740B2A" w:rsidRDefault="00740B2A">
      <w:pPr>
        <w:spacing w:line="200" w:lineRule="exact"/>
      </w:pPr>
    </w:p>
    <w:p w14:paraId="03FAB80A" w14:textId="77777777" w:rsidR="00740B2A" w:rsidRDefault="00740B2A">
      <w:pPr>
        <w:spacing w:line="200" w:lineRule="exact"/>
      </w:pPr>
    </w:p>
    <w:p w14:paraId="44730CE8" w14:textId="77777777" w:rsidR="00740B2A" w:rsidRDefault="00740B2A">
      <w:pPr>
        <w:spacing w:before="13" w:line="220" w:lineRule="exact"/>
        <w:rPr>
          <w:sz w:val="22"/>
          <w:szCs w:val="22"/>
        </w:rPr>
      </w:pPr>
    </w:p>
    <w:p w14:paraId="0CC2FFBE" w14:textId="77777777" w:rsidR="00740B2A" w:rsidRDefault="00126616">
      <w:pPr>
        <w:ind w:left="340"/>
        <w:rPr>
          <w:sz w:val="24"/>
          <w:szCs w:val="24"/>
        </w:rPr>
      </w:pPr>
      <w:r>
        <w:rPr>
          <w:sz w:val="24"/>
          <w:szCs w:val="24"/>
        </w:rPr>
        <w:t>1. Image Intensity</w:t>
      </w:r>
    </w:p>
    <w:p w14:paraId="2FD9DF3C" w14:textId="77777777" w:rsidR="00740B2A" w:rsidRDefault="00740B2A">
      <w:pPr>
        <w:spacing w:before="7" w:line="120" w:lineRule="exact"/>
        <w:rPr>
          <w:sz w:val="13"/>
          <w:szCs w:val="13"/>
        </w:rPr>
      </w:pPr>
    </w:p>
    <w:p w14:paraId="5455D803" w14:textId="77777777" w:rsidR="00740B2A" w:rsidRDefault="00126616">
      <w:pPr>
        <w:spacing w:line="359" w:lineRule="auto"/>
        <w:ind w:left="340" w:right="138"/>
        <w:rPr>
          <w:sz w:val="24"/>
          <w:szCs w:val="24"/>
        </w:rPr>
      </w:pPr>
      <w:r>
        <w:rPr>
          <w:sz w:val="24"/>
          <w:szCs w:val="24"/>
        </w:rPr>
        <w:t>This image is employed initially. However, the face_location() perform cannot appear to retrieve any faces.</w:t>
      </w:r>
    </w:p>
    <w:p w14:paraId="7C4CD569" w14:textId="77777777" w:rsidR="00740B2A" w:rsidRDefault="00740B2A">
      <w:pPr>
        <w:spacing w:line="200" w:lineRule="exact"/>
      </w:pPr>
    </w:p>
    <w:p w14:paraId="2AA413AF" w14:textId="77777777" w:rsidR="00740B2A" w:rsidRDefault="00740B2A">
      <w:pPr>
        <w:spacing w:before="3" w:line="220" w:lineRule="exact"/>
        <w:rPr>
          <w:sz w:val="22"/>
          <w:szCs w:val="22"/>
        </w:rPr>
      </w:pPr>
    </w:p>
    <w:p w14:paraId="7393E1D5" w14:textId="77777777" w:rsidR="00740B2A" w:rsidRDefault="00126616">
      <w:pPr>
        <w:ind w:left="340"/>
        <w:rPr>
          <w:sz w:val="24"/>
          <w:szCs w:val="24"/>
        </w:rPr>
      </w:pPr>
      <w:r>
        <w:rPr>
          <w:sz w:val="24"/>
          <w:szCs w:val="24"/>
        </w:rPr>
        <w:t>In this case, there square measure a pair of choices that you'll use to boost the situtation:</w:t>
      </w:r>
    </w:p>
    <w:p w14:paraId="0B4BB09A" w14:textId="77777777" w:rsidR="00740B2A" w:rsidRDefault="00740B2A">
      <w:pPr>
        <w:spacing w:line="140" w:lineRule="exact"/>
        <w:rPr>
          <w:sz w:val="15"/>
          <w:szCs w:val="15"/>
        </w:rPr>
      </w:pPr>
    </w:p>
    <w:p w14:paraId="71C2C01C" w14:textId="77777777" w:rsidR="00740B2A" w:rsidRDefault="00740B2A">
      <w:pPr>
        <w:spacing w:line="200" w:lineRule="exact"/>
      </w:pPr>
    </w:p>
    <w:p w14:paraId="5750ECE7" w14:textId="77777777" w:rsidR="00740B2A" w:rsidRDefault="00740B2A">
      <w:pPr>
        <w:spacing w:line="200" w:lineRule="exact"/>
      </w:pPr>
    </w:p>
    <w:p w14:paraId="569D4823" w14:textId="77777777" w:rsidR="00740B2A" w:rsidRDefault="00126616">
      <w:pPr>
        <w:ind w:left="3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Change the image ‘s filter intensity.</w:t>
      </w:r>
    </w:p>
    <w:p w14:paraId="6AE547F8" w14:textId="77777777" w:rsidR="00740B2A" w:rsidRDefault="00740B2A">
      <w:pPr>
        <w:spacing w:before="7" w:line="120" w:lineRule="exact"/>
        <w:rPr>
          <w:sz w:val="13"/>
          <w:szCs w:val="13"/>
        </w:rPr>
      </w:pPr>
    </w:p>
    <w:p w14:paraId="7906EC74" w14:textId="77777777" w:rsidR="00740B2A" w:rsidRDefault="00126616">
      <w:pPr>
        <w:ind w:left="340"/>
        <w:rPr>
          <w:sz w:val="24"/>
          <w:szCs w:val="24"/>
        </w:rPr>
      </w:pPr>
      <w:r>
        <w:rPr>
          <w:sz w:val="24"/>
          <w:szCs w:val="24"/>
        </w:rPr>
        <w:t>At first, i try and regulate the image filter to steam room with the</w:t>
      </w:r>
    </w:p>
    <w:p w14:paraId="19AA059F" w14:textId="77777777" w:rsidR="00740B2A" w:rsidRDefault="00740B2A">
      <w:pPr>
        <w:spacing w:before="2" w:line="140" w:lineRule="exact"/>
        <w:rPr>
          <w:sz w:val="14"/>
          <w:szCs w:val="14"/>
        </w:rPr>
      </w:pPr>
    </w:p>
    <w:p w14:paraId="2AA65265" w14:textId="77777777" w:rsidR="00740B2A" w:rsidRDefault="00126616">
      <w:pPr>
        <w:spacing w:line="359" w:lineRule="auto"/>
        <w:ind w:left="340" w:right="1020"/>
        <w:rPr>
          <w:sz w:val="24"/>
          <w:szCs w:val="24"/>
        </w:rPr>
      </w:pPr>
      <w:r>
        <w:rPr>
          <w:sz w:val="24"/>
          <w:szCs w:val="24"/>
        </w:rPr>
        <w:t>intensity fifty that the perform will later be accustomed extract face descriptors. The effects square measure solely applicable with our dataset, and</w:t>
      </w:r>
    </w:p>
    <w:p w14:paraId="49B3B7EB" w14:textId="77777777" w:rsidR="00740B2A" w:rsidRDefault="00126616">
      <w:pPr>
        <w:spacing w:before="4"/>
        <w:ind w:left="340"/>
        <w:rPr>
          <w:sz w:val="24"/>
          <w:szCs w:val="24"/>
        </w:rPr>
      </w:pPr>
      <w:r>
        <w:rPr>
          <w:sz w:val="24"/>
          <w:szCs w:val="24"/>
        </w:rPr>
        <w:t>this technique isn't general for each things.</w:t>
      </w:r>
    </w:p>
    <w:p w14:paraId="0EA39A4D" w14:textId="77777777" w:rsidR="00740B2A" w:rsidRDefault="00740B2A">
      <w:pPr>
        <w:spacing w:before="4" w:line="140" w:lineRule="exact"/>
        <w:rPr>
          <w:sz w:val="15"/>
          <w:szCs w:val="15"/>
        </w:rPr>
      </w:pPr>
    </w:p>
    <w:p w14:paraId="35632CFA" w14:textId="77777777" w:rsidR="00740B2A" w:rsidRDefault="00740B2A">
      <w:pPr>
        <w:spacing w:line="200" w:lineRule="exact"/>
      </w:pPr>
    </w:p>
    <w:p w14:paraId="38C144B8" w14:textId="77777777" w:rsidR="00740B2A" w:rsidRDefault="00740B2A">
      <w:pPr>
        <w:spacing w:line="200" w:lineRule="exact"/>
      </w:pPr>
    </w:p>
    <w:p w14:paraId="69760EC6" w14:textId="77777777" w:rsidR="00740B2A" w:rsidRDefault="00126616">
      <w:pPr>
        <w:ind w:left="340"/>
        <w:rPr>
          <w:sz w:val="24"/>
          <w:szCs w:val="24"/>
        </w:rPr>
      </w:pPr>
      <w:r>
        <w:rPr>
          <w:sz w:val="24"/>
          <w:szCs w:val="24"/>
        </w:rPr>
        <w:t>Convert to grey scale.</w:t>
      </w:r>
    </w:p>
    <w:p w14:paraId="7121AA27" w14:textId="77777777" w:rsidR="00740B2A" w:rsidRDefault="00740B2A">
      <w:pPr>
        <w:spacing w:before="7" w:line="120" w:lineRule="exact"/>
        <w:rPr>
          <w:sz w:val="13"/>
          <w:szCs w:val="13"/>
        </w:rPr>
      </w:pPr>
    </w:p>
    <w:p w14:paraId="33898D69" w14:textId="77777777" w:rsidR="00740B2A" w:rsidRDefault="00126616">
      <w:pPr>
        <w:ind w:left="340"/>
        <w:rPr>
          <w:sz w:val="24"/>
          <w:szCs w:val="24"/>
        </w:rPr>
      </w:pPr>
      <w:r>
        <w:rPr>
          <w:sz w:val="24"/>
          <w:szCs w:val="24"/>
        </w:rPr>
        <w:t>Actually, we tend to don't got to use color pictures as knowledge samples since the</w:t>
      </w:r>
    </w:p>
    <w:p w14:paraId="3F02B6B5" w14:textId="77777777" w:rsidR="00740B2A" w:rsidRDefault="00740B2A">
      <w:pPr>
        <w:spacing w:before="7" w:line="120" w:lineRule="exact"/>
        <w:rPr>
          <w:sz w:val="13"/>
          <w:szCs w:val="13"/>
        </w:rPr>
      </w:pPr>
    </w:p>
    <w:p w14:paraId="6628151E" w14:textId="77777777" w:rsidR="00740B2A" w:rsidRDefault="00126616">
      <w:pPr>
        <w:spacing w:line="359" w:lineRule="auto"/>
        <w:ind w:left="340" w:right="70"/>
        <w:rPr>
          <w:sz w:val="24"/>
          <w:szCs w:val="24"/>
        </w:rPr>
      </w:pPr>
      <w:r>
        <w:rPr>
          <w:sz w:val="24"/>
          <w:szCs w:val="24"/>
        </w:rPr>
        <w:t>HOG algorithmic rule get the face patterns supported the sunshine direction. Therefore, a grayscale image ought to be enough. you'll need to alter your image to grayscale</w:t>
      </w:r>
    </w:p>
    <w:p w14:paraId="2ABF1829" w14:textId="77777777" w:rsidR="00740B2A" w:rsidRDefault="00126616">
      <w:pPr>
        <w:spacing w:before="9"/>
        <w:ind w:left="340"/>
        <w:rPr>
          <w:sz w:val="24"/>
          <w:szCs w:val="24"/>
        </w:rPr>
        <w:sectPr w:rsidR="00740B2A">
          <w:pgSz w:w="12240" w:h="15840"/>
          <w:pgMar w:top="1420" w:right="1060" w:bottom="280" w:left="1720" w:header="0" w:footer="898" w:gutter="0"/>
          <w:cols w:space="720"/>
        </w:sectPr>
      </w:pPr>
      <w:r>
        <w:rPr>
          <w:sz w:val="24"/>
          <w:szCs w:val="24"/>
        </w:rPr>
        <w:t>by victimisation the subsequent ASCII text file.</w:t>
      </w:r>
    </w:p>
    <w:p w14:paraId="000EA4D4" w14:textId="77777777" w:rsidR="00740B2A" w:rsidRDefault="00126616">
      <w:pPr>
        <w:spacing w:before="54"/>
        <w:ind w:left="3662" w:right="4151"/>
        <w:jc w:val="center"/>
        <w:rPr>
          <w:sz w:val="32"/>
          <w:szCs w:val="32"/>
        </w:rPr>
      </w:pPr>
      <w:r>
        <w:rPr>
          <w:b/>
          <w:sz w:val="32"/>
          <w:szCs w:val="32"/>
        </w:rPr>
        <w:t>Chapter 4</w:t>
      </w:r>
    </w:p>
    <w:p w14:paraId="4CD61AE1" w14:textId="77777777" w:rsidR="00740B2A" w:rsidRDefault="00126616">
      <w:pPr>
        <w:spacing w:before="1"/>
        <w:ind w:left="3292" w:right="3777"/>
        <w:jc w:val="center"/>
        <w:rPr>
          <w:sz w:val="32"/>
          <w:szCs w:val="32"/>
        </w:rPr>
      </w:pPr>
      <w:r>
        <w:rPr>
          <w:b/>
          <w:w w:val="93"/>
          <w:sz w:val="32"/>
          <w:szCs w:val="32"/>
        </w:rPr>
        <w:t>ALGORITHMS</w:t>
      </w:r>
    </w:p>
    <w:p w14:paraId="4CD1F69E" w14:textId="77777777" w:rsidR="00740B2A" w:rsidRDefault="00126616">
      <w:pPr>
        <w:ind w:left="441" w:right="4841"/>
        <w:jc w:val="both"/>
        <w:rPr>
          <w:sz w:val="28"/>
          <w:szCs w:val="28"/>
        </w:rPr>
      </w:pPr>
      <w:r>
        <w:rPr>
          <w:b/>
          <w:w w:val="99"/>
          <w:sz w:val="28"/>
          <w:szCs w:val="28"/>
        </w:rPr>
        <w:t>4.1</w:t>
      </w:r>
      <w:r>
        <w:rPr>
          <w:b/>
          <w:sz w:val="28"/>
          <w:szCs w:val="28"/>
        </w:rPr>
        <w:t xml:space="preserve"> </w:t>
      </w:r>
      <w:r>
        <w:rPr>
          <w:b/>
          <w:w w:val="99"/>
          <w:sz w:val="28"/>
          <w:szCs w:val="28"/>
        </w:rPr>
        <w:t>KNN</w:t>
      </w:r>
      <w:r>
        <w:rPr>
          <w:b/>
          <w:sz w:val="28"/>
          <w:szCs w:val="28"/>
        </w:rPr>
        <w:t xml:space="preserve"> </w:t>
      </w:r>
      <w:r>
        <w:rPr>
          <w:b/>
          <w:w w:val="99"/>
          <w:sz w:val="28"/>
          <w:szCs w:val="28"/>
        </w:rPr>
        <w:t>[K</w:t>
      </w:r>
      <w:r>
        <w:rPr>
          <w:b/>
          <w:sz w:val="28"/>
          <w:szCs w:val="28"/>
        </w:rPr>
        <w:t xml:space="preserve"> </w:t>
      </w:r>
      <w:r>
        <w:rPr>
          <w:b/>
          <w:w w:val="99"/>
          <w:sz w:val="28"/>
          <w:szCs w:val="28"/>
        </w:rPr>
        <w:t>Nearest</w:t>
      </w:r>
      <w:r>
        <w:rPr>
          <w:b/>
          <w:sz w:val="28"/>
          <w:szCs w:val="28"/>
        </w:rPr>
        <w:t xml:space="preserve"> </w:t>
      </w:r>
      <w:r>
        <w:rPr>
          <w:b/>
          <w:w w:val="99"/>
          <w:sz w:val="28"/>
          <w:szCs w:val="28"/>
        </w:rPr>
        <w:t>Neighbours]</w:t>
      </w:r>
    </w:p>
    <w:p w14:paraId="2DEEDA73" w14:textId="77777777" w:rsidR="00740B2A" w:rsidRDefault="00740B2A">
      <w:pPr>
        <w:spacing w:before="3" w:line="140" w:lineRule="exact"/>
        <w:rPr>
          <w:sz w:val="15"/>
          <w:szCs w:val="15"/>
        </w:rPr>
      </w:pPr>
    </w:p>
    <w:p w14:paraId="3F3F3975" w14:textId="77777777" w:rsidR="00740B2A" w:rsidRDefault="00126616">
      <w:pPr>
        <w:spacing w:line="360" w:lineRule="auto"/>
        <w:ind w:left="441" w:right="162"/>
        <w:jc w:val="both"/>
        <w:rPr>
          <w:sz w:val="24"/>
          <w:szCs w:val="24"/>
        </w:rPr>
      </w:pPr>
      <w:r>
        <w:rPr>
          <w:sz w:val="24"/>
          <w:szCs w:val="24"/>
        </w:rPr>
        <w:t>It  is  a  very  simple  machine  learning  algorithm.  It  is  a  very  intuitive  algorithm,  as  the name  suggests and  it  is used  for both classification and regression.  What  we do  in this algorithm  is  that,  suppose  we  have  data  points  and  labels,  because  it  is  a  supervised learning algorithm. So we store all the data points.</w:t>
      </w:r>
    </w:p>
    <w:p w14:paraId="778C0283" w14:textId="77777777" w:rsidR="00740B2A" w:rsidRDefault="00126616">
      <w:pPr>
        <w:spacing w:before="4" w:line="359" w:lineRule="auto"/>
        <w:ind w:left="441" w:right="63"/>
        <w:rPr>
          <w:rFonts w:ascii="Liberation Serif" w:eastAsia="Liberation Serif" w:hAnsi="Liberation Serif" w:cs="Liberation Serif"/>
          <w:sz w:val="24"/>
          <w:szCs w:val="24"/>
        </w:rPr>
      </w:pPr>
      <w:r>
        <w:rPr>
          <w:sz w:val="24"/>
          <w:szCs w:val="24"/>
        </w:rPr>
        <w:t xml:space="preserve">Suppose we have a class </w:t>
      </w:r>
      <w:r>
        <w:rPr>
          <w:rFonts w:ascii="Liberation Serif" w:eastAsia="Liberation Serif" w:hAnsi="Liberation Serif" w:cs="Liberation Serif"/>
          <w:sz w:val="24"/>
          <w:szCs w:val="24"/>
        </w:rPr>
        <w:t>“</w:t>
      </w:r>
      <w:r>
        <w:rPr>
          <w:w w:val="85"/>
          <w:sz w:val="24"/>
          <w:szCs w:val="24"/>
        </w:rPr>
        <w:t>a</w:t>
      </w:r>
      <w:r>
        <w:rPr>
          <w:rFonts w:ascii="Liberation Serif" w:eastAsia="Liberation Serif" w:hAnsi="Liberation Serif" w:cs="Liberation Serif"/>
          <w:w w:val="40"/>
          <w:sz w:val="24"/>
          <w:szCs w:val="24"/>
        </w:rPr>
        <w:t>”</w:t>
      </w:r>
      <w:r>
        <w:rPr>
          <w:rFonts w:ascii="Liberation Serif" w:eastAsia="Liberation Serif" w:hAnsi="Liberation Serif" w:cs="Liberation Serif"/>
          <w:sz w:val="24"/>
          <w:szCs w:val="24"/>
        </w:rPr>
        <w:t xml:space="preserve"> </w:t>
      </w:r>
      <w:r>
        <w:rPr>
          <w:sz w:val="24"/>
          <w:szCs w:val="24"/>
        </w:rPr>
        <w:t xml:space="preserve">and class </w:t>
      </w:r>
      <w:r>
        <w:rPr>
          <w:rFonts w:ascii="Liberation Serif" w:eastAsia="Liberation Serif" w:hAnsi="Liberation Serif" w:cs="Liberation Serif"/>
          <w:w w:val="65"/>
          <w:sz w:val="24"/>
          <w:szCs w:val="24"/>
        </w:rPr>
        <w:t>“</w:t>
      </w:r>
      <w:r>
        <w:rPr>
          <w:w w:val="65"/>
          <w:sz w:val="24"/>
          <w:szCs w:val="24"/>
        </w:rPr>
        <w:t>o</w:t>
      </w:r>
      <w:r>
        <w:rPr>
          <w:rFonts w:ascii="Liberation Serif" w:eastAsia="Liberation Serif" w:hAnsi="Liberation Serif" w:cs="Liberation Serif"/>
          <w:w w:val="65"/>
          <w:sz w:val="24"/>
          <w:szCs w:val="24"/>
        </w:rPr>
        <w:t>”</w:t>
      </w:r>
      <w:r>
        <w:rPr>
          <w:sz w:val="24"/>
          <w:szCs w:val="24"/>
        </w:rPr>
        <w:t>. Suppose we get a new point. Let</w:t>
      </w:r>
      <w:r>
        <w:rPr>
          <w:rFonts w:ascii="Liberation Serif" w:eastAsia="Liberation Serif" w:hAnsi="Liberation Serif" w:cs="Liberation Serif"/>
          <w:w w:val="60"/>
          <w:sz w:val="24"/>
          <w:szCs w:val="24"/>
        </w:rPr>
        <w:t>’s</w:t>
      </w:r>
      <w:r>
        <w:rPr>
          <w:rFonts w:ascii="Liberation Serif" w:eastAsia="Liberation Serif" w:hAnsi="Liberation Serif" w:cs="Liberation Serif"/>
          <w:sz w:val="24"/>
          <w:szCs w:val="24"/>
        </w:rPr>
        <w:t xml:space="preserve">  </w:t>
      </w:r>
      <w:r>
        <w:rPr>
          <w:sz w:val="24"/>
          <w:szCs w:val="24"/>
        </w:rPr>
        <w:t xml:space="preserve">say we get a point </w:t>
      </w:r>
      <w:r>
        <w:rPr>
          <w:rFonts w:ascii="Liberation Serif" w:eastAsia="Liberation Serif" w:hAnsi="Liberation Serif" w:cs="Liberation Serif"/>
          <w:w w:val="75"/>
          <w:sz w:val="24"/>
          <w:szCs w:val="24"/>
        </w:rPr>
        <w:t>“</w:t>
      </w:r>
      <w:r>
        <w:rPr>
          <w:sz w:val="24"/>
          <w:szCs w:val="24"/>
        </w:rPr>
        <w:t>c</w:t>
      </w:r>
      <w:r>
        <w:rPr>
          <w:rFonts w:ascii="Liberation Serif" w:eastAsia="Liberation Serif" w:hAnsi="Liberation Serif" w:cs="Liberation Serif"/>
          <w:w w:val="40"/>
          <w:sz w:val="24"/>
          <w:szCs w:val="24"/>
        </w:rPr>
        <w:t>‟</w:t>
      </w:r>
      <w:r>
        <w:rPr>
          <w:sz w:val="24"/>
          <w:szCs w:val="24"/>
        </w:rPr>
        <w:t xml:space="preserve">and we want to predict if it belongs to class </w:t>
      </w:r>
      <w:r>
        <w:rPr>
          <w:rFonts w:ascii="Liberation Serif" w:eastAsia="Liberation Serif" w:hAnsi="Liberation Serif" w:cs="Liberation Serif"/>
          <w:w w:val="85"/>
          <w:sz w:val="24"/>
          <w:szCs w:val="24"/>
        </w:rPr>
        <w:t>”</w:t>
      </w:r>
      <w:r>
        <w:rPr>
          <w:w w:val="85"/>
          <w:sz w:val="24"/>
          <w:szCs w:val="24"/>
        </w:rPr>
        <w:t>a</w:t>
      </w:r>
      <w:r>
        <w:rPr>
          <w:rFonts w:ascii="Liberation Serif" w:eastAsia="Liberation Serif" w:hAnsi="Liberation Serif" w:cs="Liberation Serif"/>
          <w:w w:val="40"/>
          <w:sz w:val="24"/>
          <w:szCs w:val="24"/>
        </w:rPr>
        <w:t>”</w:t>
      </w:r>
      <w:r>
        <w:rPr>
          <w:sz w:val="24"/>
          <w:szCs w:val="24"/>
        </w:rPr>
        <w:t xml:space="preserve">or class </w:t>
      </w:r>
      <w:r>
        <w:rPr>
          <w:rFonts w:ascii="Liberation Serif" w:eastAsia="Liberation Serif" w:hAnsi="Liberation Serif" w:cs="Liberation Serif"/>
          <w:w w:val="75"/>
          <w:sz w:val="24"/>
          <w:szCs w:val="24"/>
        </w:rPr>
        <w:t>“</w:t>
      </w:r>
      <w:r>
        <w:rPr>
          <w:sz w:val="24"/>
          <w:szCs w:val="24"/>
        </w:rPr>
        <w:t>o</w:t>
      </w:r>
      <w:r>
        <w:rPr>
          <w:rFonts w:ascii="Liberation Serif" w:eastAsia="Liberation Serif" w:hAnsi="Liberation Serif" w:cs="Liberation Serif"/>
          <w:w w:val="55"/>
          <w:sz w:val="24"/>
          <w:szCs w:val="24"/>
        </w:rPr>
        <w:t>‟.</w:t>
      </w:r>
    </w:p>
    <w:p w14:paraId="51494098" w14:textId="77777777" w:rsidR="00740B2A" w:rsidRDefault="00126616">
      <w:pPr>
        <w:spacing w:before="5"/>
        <w:ind w:left="441" w:right="6708"/>
        <w:jc w:val="both"/>
        <w:rPr>
          <w:sz w:val="24"/>
          <w:szCs w:val="24"/>
        </w:rPr>
      </w:pPr>
      <w:r>
        <w:rPr>
          <w:sz w:val="24"/>
          <w:szCs w:val="24"/>
        </w:rPr>
        <w:t>So the process is that:</w:t>
      </w:r>
    </w:p>
    <w:p w14:paraId="023FDB5E" w14:textId="77777777" w:rsidR="00740B2A" w:rsidRDefault="00740B2A">
      <w:pPr>
        <w:spacing w:before="9" w:line="280" w:lineRule="exact"/>
        <w:rPr>
          <w:sz w:val="28"/>
          <w:szCs w:val="28"/>
        </w:rPr>
      </w:pPr>
    </w:p>
    <w:p w14:paraId="66CF57F3" w14:textId="6E84CC7D" w:rsidR="00740B2A" w:rsidRDefault="001D7BEB">
      <w:pPr>
        <w:ind w:left="1880"/>
      </w:pPr>
      <w:r>
        <w:pict w14:anchorId="7FEB0819">
          <v:shape id="_x0000_i1031" type="#_x0000_t75" style="width:3in;height:146.25pt">
            <v:imagedata r:id="rId24" o:title=""/>
          </v:shape>
        </w:pict>
      </w:r>
    </w:p>
    <w:p w14:paraId="3B6DE4F7" w14:textId="77777777" w:rsidR="00740B2A" w:rsidRDefault="00740B2A">
      <w:pPr>
        <w:spacing w:before="10" w:line="120" w:lineRule="exact"/>
        <w:rPr>
          <w:sz w:val="12"/>
          <w:szCs w:val="12"/>
        </w:rPr>
      </w:pPr>
    </w:p>
    <w:p w14:paraId="01F5A07D" w14:textId="77777777" w:rsidR="00740B2A" w:rsidRDefault="00126616">
      <w:pPr>
        <w:ind w:left="3102" w:right="3787"/>
        <w:jc w:val="center"/>
        <w:rPr>
          <w:sz w:val="24"/>
          <w:szCs w:val="24"/>
        </w:rPr>
      </w:pPr>
      <w:r>
        <w:rPr>
          <w:sz w:val="24"/>
          <w:szCs w:val="24"/>
        </w:rPr>
        <w:t>Fig4.1 : KNN algorithm</w:t>
      </w:r>
    </w:p>
    <w:p w14:paraId="471A9D32" w14:textId="77777777" w:rsidR="00740B2A" w:rsidRDefault="00740B2A">
      <w:pPr>
        <w:spacing w:line="200" w:lineRule="exact"/>
      </w:pPr>
    </w:p>
    <w:p w14:paraId="630D7370" w14:textId="77777777" w:rsidR="00740B2A" w:rsidRDefault="00740B2A">
      <w:pPr>
        <w:spacing w:line="200" w:lineRule="exact"/>
      </w:pPr>
    </w:p>
    <w:p w14:paraId="16126C3A" w14:textId="77777777" w:rsidR="00740B2A" w:rsidRDefault="00740B2A">
      <w:pPr>
        <w:spacing w:before="9" w:line="280" w:lineRule="exact"/>
        <w:rPr>
          <w:sz w:val="28"/>
          <w:szCs w:val="28"/>
        </w:rPr>
      </w:pPr>
    </w:p>
    <w:p w14:paraId="5BCEAD0F" w14:textId="77777777" w:rsidR="00740B2A" w:rsidRDefault="00126616">
      <w:pPr>
        <w:spacing w:line="359" w:lineRule="auto"/>
        <w:ind w:left="441" w:right="249"/>
        <w:rPr>
          <w:sz w:val="24"/>
          <w:szCs w:val="24"/>
        </w:rPr>
      </w:pPr>
      <w:r>
        <w:rPr>
          <w:sz w:val="24"/>
          <w:szCs w:val="24"/>
        </w:rPr>
        <w:t xml:space="preserve">We would find the distance of point </w:t>
      </w:r>
      <w:r>
        <w:rPr>
          <w:rFonts w:ascii="Liberation Serif" w:eastAsia="Liberation Serif" w:hAnsi="Liberation Serif" w:cs="Liberation Serif"/>
          <w:w w:val="75"/>
          <w:sz w:val="24"/>
          <w:szCs w:val="24"/>
        </w:rPr>
        <w:t>„</w:t>
      </w:r>
      <w:r>
        <w:rPr>
          <w:sz w:val="24"/>
          <w:szCs w:val="24"/>
        </w:rPr>
        <w:t>c</w:t>
      </w:r>
      <w:r>
        <w:rPr>
          <w:rFonts w:ascii="Liberation Serif" w:eastAsia="Liberation Serif" w:hAnsi="Liberation Serif" w:cs="Liberation Serif"/>
          <w:w w:val="40"/>
          <w:sz w:val="24"/>
          <w:szCs w:val="24"/>
        </w:rPr>
        <w:t>‟</w:t>
      </w:r>
      <w:r>
        <w:rPr>
          <w:rFonts w:ascii="Liberation Serif" w:eastAsia="Liberation Serif" w:hAnsi="Liberation Serif" w:cs="Liberation Serif"/>
          <w:sz w:val="24"/>
          <w:szCs w:val="24"/>
        </w:rPr>
        <w:t xml:space="preserve"> </w:t>
      </w:r>
      <w:r>
        <w:rPr>
          <w:sz w:val="24"/>
          <w:szCs w:val="24"/>
        </w:rPr>
        <w:t>from all other points and then we will consider the nearest k points. What are the nearest k points?</w:t>
      </w:r>
    </w:p>
    <w:p w14:paraId="22D1F6F0" w14:textId="77777777" w:rsidR="00740B2A" w:rsidRDefault="00126616">
      <w:pPr>
        <w:spacing w:before="9"/>
        <w:ind w:left="441" w:right="7551"/>
        <w:jc w:val="both"/>
        <w:rPr>
          <w:sz w:val="24"/>
          <w:szCs w:val="24"/>
        </w:rPr>
      </w:pPr>
      <w:r>
        <w:rPr>
          <w:sz w:val="24"/>
          <w:szCs w:val="24"/>
        </w:rPr>
        <w:t>Suppose k=3</w:t>
      </w:r>
    </w:p>
    <w:p w14:paraId="6BFB0A89" w14:textId="77777777" w:rsidR="00740B2A" w:rsidRDefault="00740B2A">
      <w:pPr>
        <w:spacing w:before="16" w:line="260" w:lineRule="exact"/>
        <w:rPr>
          <w:sz w:val="26"/>
          <w:szCs w:val="26"/>
        </w:rPr>
      </w:pPr>
    </w:p>
    <w:p w14:paraId="18D01033" w14:textId="77777777" w:rsidR="00740B2A" w:rsidRDefault="00126616">
      <w:pPr>
        <w:ind w:left="441" w:right="1593"/>
        <w:jc w:val="both"/>
        <w:rPr>
          <w:sz w:val="24"/>
          <w:szCs w:val="24"/>
        </w:rPr>
      </w:pPr>
      <w:r>
        <w:rPr>
          <w:sz w:val="24"/>
          <w:szCs w:val="24"/>
        </w:rPr>
        <w:t>k denotes how many points in the neighbourhood we are going to consider.</w:t>
      </w:r>
    </w:p>
    <w:p w14:paraId="010A33B2" w14:textId="77777777" w:rsidR="00740B2A" w:rsidRDefault="00740B2A">
      <w:pPr>
        <w:spacing w:before="16" w:line="260" w:lineRule="exact"/>
        <w:rPr>
          <w:sz w:val="26"/>
          <w:szCs w:val="26"/>
        </w:rPr>
      </w:pPr>
    </w:p>
    <w:p w14:paraId="7F6DEBDB" w14:textId="77777777" w:rsidR="00740B2A" w:rsidRDefault="00126616">
      <w:pPr>
        <w:spacing w:line="359" w:lineRule="auto"/>
        <w:ind w:left="441" w:right="243"/>
        <w:rPr>
          <w:sz w:val="24"/>
          <w:szCs w:val="24"/>
        </w:rPr>
        <w:sectPr w:rsidR="00740B2A">
          <w:pgSz w:w="12240" w:h="15840"/>
          <w:pgMar w:top="1380" w:right="1240" w:bottom="280" w:left="1720" w:header="0" w:footer="898" w:gutter="0"/>
          <w:cols w:space="720"/>
        </w:sectPr>
      </w:pPr>
      <w:r>
        <w:rPr>
          <w:sz w:val="24"/>
          <w:szCs w:val="24"/>
        </w:rPr>
        <w:t xml:space="preserve">Then we are going to take a majority vote and in these 3 points, we can see that two are from class </w:t>
      </w:r>
      <w:r>
        <w:rPr>
          <w:rFonts w:ascii="Liberation Serif" w:eastAsia="Liberation Serif" w:hAnsi="Liberation Serif" w:cs="Liberation Serif"/>
          <w:sz w:val="24"/>
          <w:szCs w:val="24"/>
        </w:rPr>
        <w:t xml:space="preserve">“o” </w:t>
      </w:r>
      <w:r>
        <w:rPr>
          <w:sz w:val="24"/>
          <w:szCs w:val="24"/>
        </w:rPr>
        <w:t xml:space="preserve">and one is </w:t>
      </w:r>
      <w:r>
        <w:rPr>
          <w:rFonts w:ascii="Liberation Serif" w:eastAsia="Liberation Serif" w:hAnsi="Liberation Serif" w:cs="Liberation Serif"/>
          <w:sz w:val="24"/>
          <w:szCs w:val="24"/>
        </w:rPr>
        <w:t>from class “a”</w:t>
      </w:r>
      <w:r>
        <w:rPr>
          <w:sz w:val="24"/>
          <w:szCs w:val="24"/>
        </w:rPr>
        <w:t>.</w:t>
      </w:r>
    </w:p>
    <w:p w14:paraId="36FE399B" w14:textId="77777777" w:rsidR="00740B2A" w:rsidRDefault="00126616">
      <w:pPr>
        <w:spacing w:before="67" w:line="359" w:lineRule="auto"/>
        <w:ind w:left="441" w:right="163"/>
        <w:jc w:val="both"/>
        <w:rPr>
          <w:sz w:val="24"/>
          <w:szCs w:val="24"/>
        </w:rPr>
      </w:pPr>
      <w:r>
        <w:rPr>
          <w:sz w:val="24"/>
          <w:szCs w:val="24"/>
        </w:rPr>
        <w:t>There  is no training  involved. All the time  is spent  in the query time. So, all the work happens at query time.</w:t>
      </w:r>
    </w:p>
    <w:p w14:paraId="51F4B6DD" w14:textId="267CC075" w:rsidR="00740B2A" w:rsidRDefault="00126616">
      <w:pPr>
        <w:spacing w:before="5" w:line="360" w:lineRule="auto"/>
        <w:ind w:left="441" w:right="6249"/>
        <w:jc w:val="both"/>
        <w:rPr>
          <w:sz w:val="24"/>
          <w:szCs w:val="24"/>
        </w:rPr>
      </w:pPr>
      <w:r>
        <w:rPr>
          <w:sz w:val="24"/>
          <w:szCs w:val="24"/>
        </w:rPr>
        <w:t xml:space="preserve">Training   Time   is   O(1) All work is at query time. </w:t>
      </w:r>
      <w:r w:rsidR="00D30E01">
        <w:rPr>
          <w:sz w:val="24"/>
          <w:szCs w:val="24"/>
        </w:rPr>
        <w:t>Total query time:</w:t>
      </w:r>
    </w:p>
    <w:p w14:paraId="34182808" w14:textId="77777777" w:rsidR="00740B2A" w:rsidRDefault="00126616">
      <w:pPr>
        <w:spacing w:before="3" w:line="361" w:lineRule="auto"/>
        <w:ind w:left="441" w:right="3017"/>
        <w:jc w:val="both"/>
        <w:rPr>
          <w:sz w:val="24"/>
          <w:szCs w:val="24"/>
        </w:rPr>
      </w:pPr>
      <w:r>
        <w:rPr>
          <w:sz w:val="24"/>
          <w:szCs w:val="24"/>
        </w:rPr>
        <w:t>Time  in  computing  distance  from  all  the  points  =  O(n) Time  in  sorting  distances  from  all  the  points  =  O(log  n) Therefore total query time = O(n log n)</w:t>
      </w:r>
    </w:p>
    <w:p w14:paraId="1DC49C64" w14:textId="77777777" w:rsidR="00740B2A" w:rsidRDefault="00126616">
      <w:pPr>
        <w:spacing w:before="2"/>
        <w:ind w:left="441" w:right="2346"/>
        <w:jc w:val="both"/>
        <w:rPr>
          <w:sz w:val="24"/>
          <w:szCs w:val="24"/>
        </w:rPr>
      </w:pPr>
      <w:r>
        <w:rPr>
          <w:sz w:val="24"/>
          <w:szCs w:val="24"/>
        </w:rPr>
        <w:t>If we have q number of queries, then time complexity is = O(N*q)</w:t>
      </w:r>
    </w:p>
    <w:p w14:paraId="1AB067DF" w14:textId="77777777" w:rsidR="00740B2A" w:rsidRDefault="00740B2A">
      <w:pPr>
        <w:spacing w:before="16" w:line="260" w:lineRule="exact"/>
        <w:rPr>
          <w:sz w:val="26"/>
          <w:szCs w:val="26"/>
        </w:rPr>
      </w:pPr>
    </w:p>
    <w:p w14:paraId="7C8D8AAF" w14:textId="77777777" w:rsidR="00740B2A" w:rsidRDefault="00126616">
      <w:pPr>
        <w:spacing w:line="359" w:lineRule="auto"/>
        <w:ind w:left="441" w:right="170"/>
        <w:jc w:val="both"/>
        <w:rPr>
          <w:sz w:val="24"/>
          <w:szCs w:val="24"/>
        </w:rPr>
      </w:pPr>
      <w:r>
        <w:rPr>
          <w:sz w:val="24"/>
          <w:szCs w:val="24"/>
        </w:rPr>
        <w:t>KNN  is a  non-parametric  algorithm,  we are  not going  to  learn any parameter  because learning is 0.</w:t>
      </w:r>
    </w:p>
    <w:p w14:paraId="5D0E5003" w14:textId="77777777" w:rsidR="00740B2A" w:rsidRDefault="00126616">
      <w:pPr>
        <w:spacing w:before="15"/>
        <w:ind w:left="441" w:right="4107"/>
        <w:jc w:val="both"/>
        <w:rPr>
          <w:sz w:val="28"/>
          <w:szCs w:val="28"/>
        </w:rPr>
      </w:pPr>
      <w:r>
        <w:rPr>
          <w:b/>
          <w:w w:val="99"/>
          <w:sz w:val="28"/>
          <w:szCs w:val="28"/>
        </w:rPr>
        <w:t>4.1.1</w:t>
      </w:r>
      <w:r>
        <w:rPr>
          <w:b/>
          <w:sz w:val="28"/>
          <w:szCs w:val="28"/>
        </w:rPr>
        <w:t xml:space="preserve"> </w:t>
      </w:r>
      <w:r>
        <w:rPr>
          <w:b/>
          <w:w w:val="99"/>
          <w:sz w:val="28"/>
          <w:szCs w:val="28"/>
        </w:rPr>
        <w:t>KNN</w:t>
      </w:r>
      <w:r>
        <w:rPr>
          <w:b/>
          <w:sz w:val="28"/>
          <w:szCs w:val="28"/>
        </w:rPr>
        <w:t xml:space="preserve"> </w:t>
      </w:r>
      <w:r>
        <w:rPr>
          <w:b/>
          <w:w w:val="99"/>
          <w:sz w:val="28"/>
          <w:szCs w:val="28"/>
        </w:rPr>
        <w:t>is</w:t>
      </w:r>
      <w:r>
        <w:rPr>
          <w:b/>
          <w:sz w:val="28"/>
          <w:szCs w:val="28"/>
        </w:rPr>
        <w:t xml:space="preserve"> </w:t>
      </w:r>
      <w:r>
        <w:rPr>
          <w:b/>
          <w:w w:val="99"/>
          <w:sz w:val="28"/>
          <w:szCs w:val="28"/>
        </w:rPr>
        <w:t>used</w:t>
      </w:r>
      <w:r>
        <w:rPr>
          <w:b/>
          <w:sz w:val="28"/>
          <w:szCs w:val="28"/>
        </w:rPr>
        <w:t xml:space="preserve"> </w:t>
      </w:r>
      <w:r>
        <w:rPr>
          <w:b/>
          <w:w w:val="99"/>
          <w:sz w:val="28"/>
          <w:szCs w:val="28"/>
        </w:rPr>
        <w:t>a</w:t>
      </w:r>
      <w:r>
        <w:rPr>
          <w:b/>
          <w:sz w:val="28"/>
          <w:szCs w:val="28"/>
        </w:rPr>
        <w:t xml:space="preserve"> </w:t>
      </w:r>
      <w:r>
        <w:rPr>
          <w:b/>
          <w:w w:val="99"/>
          <w:sz w:val="28"/>
          <w:szCs w:val="28"/>
        </w:rPr>
        <w:t>baseline</w:t>
      </w:r>
      <w:r>
        <w:rPr>
          <w:b/>
          <w:sz w:val="28"/>
          <w:szCs w:val="28"/>
        </w:rPr>
        <w:t xml:space="preserve"> </w:t>
      </w:r>
      <w:r>
        <w:rPr>
          <w:b/>
          <w:w w:val="99"/>
          <w:sz w:val="28"/>
          <w:szCs w:val="28"/>
        </w:rPr>
        <w:t>algorithm</w:t>
      </w:r>
    </w:p>
    <w:p w14:paraId="0920676C" w14:textId="77777777" w:rsidR="00740B2A" w:rsidRDefault="00740B2A">
      <w:pPr>
        <w:spacing w:before="2" w:line="140" w:lineRule="exact"/>
        <w:rPr>
          <w:sz w:val="15"/>
          <w:szCs w:val="15"/>
        </w:rPr>
      </w:pPr>
    </w:p>
    <w:p w14:paraId="3B2C5607" w14:textId="77777777" w:rsidR="00740B2A" w:rsidRDefault="00126616">
      <w:pPr>
        <w:spacing w:line="361" w:lineRule="auto"/>
        <w:ind w:left="441" w:right="84"/>
        <w:jc w:val="both"/>
        <w:rPr>
          <w:sz w:val="24"/>
          <w:szCs w:val="24"/>
        </w:rPr>
      </w:pPr>
      <w:r>
        <w:rPr>
          <w:sz w:val="24"/>
          <w:szCs w:val="24"/>
        </w:rPr>
        <w:t xml:space="preserve">It  is used  a  baseline  algorithm in  many applications.  Suppose,  we are  inventing  a  new algorithm and  if we feel that our  </w:t>
      </w:r>
      <w:r>
        <w:rPr>
          <w:rFonts w:ascii="Liberation Serif" w:eastAsia="Liberation Serif" w:hAnsi="Liberation Serif" w:cs="Liberation Serif"/>
          <w:sz w:val="24"/>
          <w:szCs w:val="24"/>
        </w:rPr>
        <w:t>algorithm’</w:t>
      </w:r>
      <w:r>
        <w:rPr>
          <w:sz w:val="24"/>
          <w:szCs w:val="24"/>
        </w:rPr>
        <w:t>s accuracy is even lower than the  K means algorithm then the algorithm being developed is definitely not good.</w:t>
      </w:r>
    </w:p>
    <w:p w14:paraId="2EED226F" w14:textId="77777777" w:rsidR="00740B2A" w:rsidRDefault="00126616">
      <w:pPr>
        <w:spacing w:before="2" w:line="360" w:lineRule="auto"/>
        <w:ind w:left="441" w:right="87"/>
        <w:jc w:val="both"/>
        <w:rPr>
          <w:sz w:val="24"/>
          <w:szCs w:val="24"/>
        </w:rPr>
      </w:pPr>
      <w:r>
        <w:rPr>
          <w:sz w:val="24"/>
          <w:szCs w:val="24"/>
        </w:rPr>
        <w:t>So any algorithm that we are going to use should have an accuracy greater than or equal to the K nearest neighbor algorithm, as K Nearest Neighbors algorithm is the most brute. So, our algorithm should be intelligent and it should give accuracy which is better than K nearest neighbors algorithm.</w:t>
      </w:r>
    </w:p>
    <w:p w14:paraId="5A4ED8A2" w14:textId="77777777" w:rsidR="00740B2A" w:rsidRDefault="00126616">
      <w:pPr>
        <w:spacing w:before="14"/>
        <w:ind w:left="441" w:right="6007"/>
        <w:jc w:val="both"/>
        <w:rPr>
          <w:sz w:val="28"/>
          <w:szCs w:val="28"/>
        </w:rPr>
      </w:pPr>
      <w:r>
        <w:rPr>
          <w:b/>
          <w:w w:val="99"/>
          <w:sz w:val="28"/>
          <w:szCs w:val="28"/>
        </w:rPr>
        <w:t>4.2</w:t>
      </w:r>
      <w:r>
        <w:rPr>
          <w:b/>
          <w:sz w:val="28"/>
          <w:szCs w:val="28"/>
        </w:rPr>
        <w:t xml:space="preserve"> </w:t>
      </w:r>
      <w:r>
        <w:rPr>
          <w:b/>
          <w:w w:val="99"/>
          <w:sz w:val="28"/>
          <w:szCs w:val="28"/>
        </w:rPr>
        <w:t>Euclidean</w:t>
      </w:r>
      <w:r>
        <w:rPr>
          <w:b/>
          <w:sz w:val="28"/>
          <w:szCs w:val="28"/>
        </w:rPr>
        <w:t xml:space="preserve"> </w:t>
      </w:r>
      <w:r>
        <w:rPr>
          <w:b/>
          <w:w w:val="99"/>
          <w:sz w:val="28"/>
          <w:szCs w:val="28"/>
        </w:rPr>
        <w:t>Distance</w:t>
      </w:r>
    </w:p>
    <w:p w14:paraId="1DD9B6AA" w14:textId="77777777" w:rsidR="00740B2A" w:rsidRDefault="00740B2A">
      <w:pPr>
        <w:spacing w:before="2" w:line="140" w:lineRule="exact"/>
        <w:rPr>
          <w:sz w:val="15"/>
          <w:szCs w:val="15"/>
        </w:rPr>
      </w:pPr>
    </w:p>
    <w:p w14:paraId="44415C3E" w14:textId="77777777" w:rsidR="00740B2A" w:rsidRDefault="00126616">
      <w:pPr>
        <w:ind w:left="441" w:right="139"/>
        <w:jc w:val="both"/>
        <w:rPr>
          <w:sz w:val="24"/>
          <w:szCs w:val="24"/>
        </w:rPr>
      </w:pPr>
      <w:r>
        <w:rPr>
          <w:sz w:val="24"/>
          <w:szCs w:val="24"/>
        </w:rPr>
        <w:t>To calculate distance between two coordinates (x,y) and (a,b), we use Euclidean formula:</w:t>
      </w:r>
    </w:p>
    <w:p w14:paraId="1A7C911D" w14:textId="77777777" w:rsidR="00740B2A" w:rsidRDefault="00740B2A">
      <w:pPr>
        <w:spacing w:before="5" w:line="140" w:lineRule="exact"/>
        <w:rPr>
          <w:sz w:val="14"/>
          <w:szCs w:val="14"/>
        </w:rPr>
      </w:pPr>
    </w:p>
    <w:p w14:paraId="37D7D02A" w14:textId="77777777" w:rsidR="00740B2A" w:rsidRDefault="001D7BEB">
      <w:pPr>
        <w:ind w:left="470"/>
      </w:pPr>
      <w:r>
        <w:pict w14:anchorId="76A2AABB">
          <v:shape id="_x0000_i1032" type="#_x0000_t75" style="width:6in;height:34.5pt">
            <v:imagedata r:id="rId25" o:title=""/>
          </v:shape>
        </w:pict>
      </w:r>
    </w:p>
    <w:p w14:paraId="6D59B1CC" w14:textId="77777777" w:rsidR="00740B2A" w:rsidRDefault="00126616">
      <w:pPr>
        <w:spacing w:before="96"/>
        <w:ind w:left="2842"/>
        <w:rPr>
          <w:sz w:val="24"/>
          <w:szCs w:val="24"/>
        </w:rPr>
      </w:pPr>
      <w:r>
        <w:rPr>
          <w:sz w:val="24"/>
          <w:szCs w:val="24"/>
        </w:rPr>
        <w:t>Fig4.2 : Euclidean distance</w:t>
      </w:r>
    </w:p>
    <w:p w14:paraId="2506D772" w14:textId="77777777" w:rsidR="00740B2A" w:rsidRDefault="00740B2A">
      <w:pPr>
        <w:spacing w:before="1" w:line="240" w:lineRule="exact"/>
        <w:rPr>
          <w:sz w:val="24"/>
          <w:szCs w:val="24"/>
        </w:rPr>
      </w:pPr>
    </w:p>
    <w:p w14:paraId="1283FF77" w14:textId="2A8E1896" w:rsidR="00740B2A" w:rsidRDefault="001D7BEB">
      <w:pPr>
        <w:ind w:left="2570"/>
      </w:pPr>
      <w:r>
        <w:pict w14:anchorId="597CBE3F">
          <v:shape id="_x0000_i1033" type="#_x0000_t75" style="width:136.5pt;height:94.5pt">
            <v:imagedata r:id="rId26" o:title=""/>
          </v:shape>
        </w:pict>
      </w:r>
    </w:p>
    <w:p w14:paraId="6CEC43E8" w14:textId="77777777" w:rsidR="00740B2A" w:rsidRDefault="00740B2A">
      <w:pPr>
        <w:spacing w:before="10" w:line="160" w:lineRule="exact"/>
        <w:rPr>
          <w:sz w:val="16"/>
          <w:szCs w:val="16"/>
        </w:rPr>
      </w:pPr>
    </w:p>
    <w:p w14:paraId="3EF606A7" w14:textId="77777777" w:rsidR="00740B2A" w:rsidRDefault="00126616">
      <w:pPr>
        <w:ind w:left="2842"/>
        <w:rPr>
          <w:sz w:val="24"/>
          <w:szCs w:val="24"/>
        </w:rPr>
        <w:sectPr w:rsidR="00740B2A" w:rsidSect="00D30E01">
          <w:pgSz w:w="12240" w:h="15840"/>
          <w:pgMar w:top="1360" w:right="1320" w:bottom="280" w:left="1720" w:header="0" w:footer="283" w:gutter="0"/>
          <w:cols w:space="720"/>
          <w:docGrid w:linePitch="272"/>
        </w:sectPr>
      </w:pPr>
      <w:r>
        <w:rPr>
          <w:sz w:val="24"/>
          <w:szCs w:val="24"/>
        </w:rPr>
        <w:t>Fig4.3 : Euclidean image</w:t>
      </w:r>
    </w:p>
    <w:p w14:paraId="7F6A19BE" w14:textId="77777777" w:rsidR="00740B2A" w:rsidRDefault="00740B2A">
      <w:pPr>
        <w:spacing w:before="4" w:line="160" w:lineRule="exact"/>
        <w:rPr>
          <w:sz w:val="17"/>
          <w:szCs w:val="17"/>
        </w:rPr>
      </w:pPr>
    </w:p>
    <w:p w14:paraId="246A8F80" w14:textId="77777777" w:rsidR="00740B2A" w:rsidRDefault="00740B2A">
      <w:pPr>
        <w:spacing w:line="200" w:lineRule="exact"/>
      </w:pPr>
    </w:p>
    <w:p w14:paraId="270FF68C" w14:textId="77777777" w:rsidR="00740B2A" w:rsidRDefault="001D7BEB">
      <w:pPr>
        <w:ind w:left="2311"/>
      </w:pPr>
      <w:r>
        <w:pict w14:anchorId="219B4989">
          <v:shape id="_x0000_i1034" type="#_x0000_t75" style="width:228.75pt;height:117pt">
            <v:imagedata r:id="rId27" o:title=""/>
          </v:shape>
        </w:pict>
      </w:r>
    </w:p>
    <w:p w14:paraId="2A72128E" w14:textId="77777777" w:rsidR="00740B2A" w:rsidRDefault="00740B2A">
      <w:pPr>
        <w:spacing w:before="9" w:line="260" w:lineRule="exact"/>
        <w:rPr>
          <w:sz w:val="26"/>
          <w:szCs w:val="26"/>
        </w:rPr>
      </w:pPr>
    </w:p>
    <w:p w14:paraId="753EA62D" w14:textId="77777777" w:rsidR="00740B2A" w:rsidRDefault="00126616">
      <w:pPr>
        <w:spacing w:before="29"/>
        <w:ind w:left="3644" w:right="3866"/>
        <w:jc w:val="center"/>
        <w:rPr>
          <w:sz w:val="24"/>
          <w:szCs w:val="24"/>
        </w:rPr>
      </w:pPr>
      <w:r>
        <w:rPr>
          <w:sz w:val="24"/>
          <w:szCs w:val="24"/>
        </w:rPr>
        <w:t>Fig4.4 : Calculation</w:t>
      </w:r>
    </w:p>
    <w:p w14:paraId="7F7A0F52" w14:textId="77777777" w:rsidR="00740B2A" w:rsidRDefault="00740B2A">
      <w:pPr>
        <w:spacing w:before="7" w:line="140" w:lineRule="exact"/>
        <w:rPr>
          <w:sz w:val="14"/>
          <w:szCs w:val="14"/>
        </w:rPr>
      </w:pPr>
    </w:p>
    <w:p w14:paraId="08AAAA1D" w14:textId="77777777" w:rsidR="00740B2A" w:rsidRDefault="00126616">
      <w:pPr>
        <w:ind w:left="441" w:right="4463"/>
        <w:jc w:val="both"/>
        <w:rPr>
          <w:sz w:val="28"/>
          <w:szCs w:val="28"/>
        </w:rPr>
      </w:pPr>
      <w:r>
        <w:rPr>
          <w:b/>
          <w:w w:val="99"/>
          <w:sz w:val="28"/>
          <w:szCs w:val="28"/>
        </w:rPr>
        <w:t>4.3</w:t>
      </w:r>
      <w:r>
        <w:rPr>
          <w:b/>
          <w:sz w:val="28"/>
          <w:szCs w:val="28"/>
        </w:rPr>
        <w:t xml:space="preserve"> </w:t>
      </w:r>
      <w:r>
        <w:rPr>
          <w:b/>
          <w:w w:val="99"/>
          <w:sz w:val="28"/>
          <w:szCs w:val="28"/>
        </w:rPr>
        <w:t>Flattening</w:t>
      </w:r>
      <w:r>
        <w:rPr>
          <w:b/>
          <w:sz w:val="28"/>
          <w:szCs w:val="28"/>
        </w:rPr>
        <w:t xml:space="preserve"> </w:t>
      </w:r>
      <w:r>
        <w:rPr>
          <w:b/>
          <w:w w:val="99"/>
          <w:sz w:val="28"/>
          <w:szCs w:val="28"/>
        </w:rPr>
        <w:t>and</w:t>
      </w:r>
      <w:r>
        <w:rPr>
          <w:b/>
          <w:sz w:val="28"/>
          <w:szCs w:val="28"/>
        </w:rPr>
        <w:t xml:space="preserve"> </w:t>
      </w:r>
      <w:r>
        <w:rPr>
          <w:b/>
          <w:w w:val="99"/>
          <w:sz w:val="28"/>
          <w:szCs w:val="28"/>
        </w:rPr>
        <w:t>matching</w:t>
      </w:r>
      <w:r>
        <w:rPr>
          <w:b/>
          <w:sz w:val="28"/>
          <w:szCs w:val="28"/>
        </w:rPr>
        <w:t xml:space="preserve"> </w:t>
      </w:r>
      <w:r>
        <w:rPr>
          <w:b/>
          <w:w w:val="99"/>
          <w:sz w:val="28"/>
          <w:szCs w:val="28"/>
        </w:rPr>
        <w:t>of</w:t>
      </w:r>
      <w:r>
        <w:rPr>
          <w:b/>
          <w:sz w:val="28"/>
          <w:szCs w:val="28"/>
        </w:rPr>
        <w:t xml:space="preserve"> </w:t>
      </w:r>
      <w:r>
        <w:rPr>
          <w:b/>
          <w:w w:val="99"/>
          <w:sz w:val="28"/>
          <w:szCs w:val="28"/>
        </w:rPr>
        <w:t>images</w:t>
      </w:r>
    </w:p>
    <w:p w14:paraId="164CCE9D" w14:textId="77777777" w:rsidR="00740B2A" w:rsidRDefault="00740B2A">
      <w:pPr>
        <w:spacing w:before="5" w:line="100" w:lineRule="exact"/>
        <w:rPr>
          <w:sz w:val="11"/>
          <w:szCs w:val="11"/>
        </w:rPr>
      </w:pPr>
    </w:p>
    <w:p w14:paraId="1B9F19BB" w14:textId="77777777" w:rsidR="00740B2A" w:rsidRDefault="00740B2A">
      <w:pPr>
        <w:spacing w:line="200" w:lineRule="exact"/>
      </w:pPr>
    </w:p>
    <w:p w14:paraId="41AAD35B" w14:textId="77777777" w:rsidR="00740B2A" w:rsidRDefault="00126616">
      <w:pPr>
        <w:spacing w:line="359" w:lineRule="auto"/>
        <w:ind w:left="441" w:right="366"/>
        <w:jc w:val="both"/>
        <w:rPr>
          <w:sz w:val="24"/>
          <w:szCs w:val="24"/>
        </w:rPr>
      </w:pPr>
      <w:r>
        <w:rPr>
          <w:sz w:val="24"/>
          <w:szCs w:val="24"/>
        </w:rPr>
        <w:t xml:space="preserve">For the classification of images we are going to use Haarcascade classifier which already been trained on a lot of facial data. </w:t>
      </w:r>
      <w:r>
        <w:rPr>
          <w:rFonts w:ascii="Liberation Serif" w:eastAsia="Liberation Serif" w:hAnsi="Liberation Serif" w:cs="Liberation Serif"/>
          <w:sz w:val="24"/>
          <w:szCs w:val="24"/>
        </w:rPr>
        <w:t>We don’</w:t>
      </w:r>
      <w:r>
        <w:rPr>
          <w:sz w:val="24"/>
          <w:szCs w:val="24"/>
        </w:rPr>
        <w:t>t have  to  train  this  model,  it  is pre-trained model created by Rainer Lienhart. It uses adaboost to detect given object is a face or not. It looks for some special kinds of features, if they are present in a face or not.</w:t>
      </w:r>
    </w:p>
    <w:p w14:paraId="517B1B48" w14:textId="77777777" w:rsidR="00740B2A" w:rsidRDefault="00126616">
      <w:pPr>
        <w:spacing w:before="4" w:line="359" w:lineRule="auto"/>
        <w:ind w:left="441" w:right="471"/>
        <w:rPr>
          <w:sz w:val="24"/>
          <w:szCs w:val="24"/>
        </w:rPr>
      </w:pPr>
      <w:r>
        <w:rPr>
          <w:sz w:val="24"/>
          <w:szCs w:val="24"/>
        </w:rPr>
        <w:t>Using  Haarcascade  classifier  we  will  build  our  own  algorithm  to  detect  a  given  face belongs to which class. We are creating one classifier object which works on facial data.</w:t>
      </w:r>
    </w:p>
    <w:p w14:paraId="7AD26F19" w14:textId="77777777" w:rsidR="00740B2A" w:rsidRDefault="00740B2A">
      <w:pPr>
        <w:spacing w:line="200" w:lineRule="exact"/>
      </w:pPr>
    </w:p>
    <w:p w14:paraId="75FCF908" w14:textId="77777777" w:rsidR="00740B2A" w:rsidRDefault="00740B2A">
      <w:pPr>
        <w:spacing w:line="200" w:lineRule="exact"/>
      </w:pPr>
    </w:p>
    <w:p w14:paraId="04EA97EE" w14:textId="77777777" w:rsidR="00740B2A" w:rsidRDefault="00740B2A">
      <w:pPr>
        <w:spacing w:line="200" w:lineRule="exact"/>
      </w:pPr>
    </w:p>
    <w:p w14:paraId="36D327DB" w14:textId="77777777" w:rsidR="00740B2A" w:rsidRDefault="00740B2A">
      <w:pPr>
        <w:spacing w:line="200" w:lineRule="exact"/>
      </w:pPr>
    </w:p>
    <w:p w14:paraId="5DACBE58" w14:textId="77777777" w:rsidR="00740B2A" w:rsidRDefault="00740B2A">
      <w:pPr>
        <w:spacing w:line="200" w:lineRule="exact"/>
      </w:pPr>
    </w:p>
    <w:p w14:paraId="470F223D" w14:textId="77777777" w:rsidR="00740B2A" w:rsidRDefault="00740B2A">
      <w:pPr>
        <w:spacing w:line="200" w:lineRule="exact"/>
      </w:pPr>
    </w:p>
    <w:p w14:paraId="2AA16A0F" w14:textId="77777777" w:rsidR="00740B2A" w:rsidRDefault="00740B2A">
      <w:pPr>
        <w:spacing w:line="200" w:lineRule="exact"/>
      </w:pPr>
    </w:p>
    <w:p w14:paraId="0D6E8A82" w14:textId="77777777" w:rsidR="00740B2A" w:rsidRDefault="00740B2A">
      <w:pPr>
        <w:spacing w:line="200" w:lineRule="exact"/>
      </w:pPr>
    </w:p>
    <w:p w14:paraId="64C45486" w14:textId="77777777" w:rsidR="00740B2A" w:rsidRDefault="00740B2A">
      <w:pPr>
        <w:spacing w:line="200" w:lineRule="exact"/>
      </w:pPr>
    </w:p>
    <w:p w14:paraId="5AEB7477" w14:textId="77777777" w:rsidR="00740B2A" w:rsidRDefault="00740B2A">
      <w:pPr>
        <w:spacing w:before="8" w:line="280" w:lineRule="exact"/>
        <w:rPr>
          <w:sz w:val="28"/>
          <w:szCs w:val="28"/>
        </w:rPr>
      </w:pPr>
    </w:p>
    <w:p w14:paraId="15DFE6A1" w14:textId="77777777" w:rsidR="00740B2A" w:rsidRDefault="00D64332">
      <w:pPr>
        <w:ind w:left="3346" w:right="4006"/>
        <w:jc w:val="center"/>
        <w:rPr>
          <w:sz w:val="24"/>
          <w:szCs w:val="24"/>
        </w:rPr>
      </w:pPr>
      <w:r>
        <w:pict w14:anchorId="5D60CDA8">
          <v:shape id="_x0000_s1034" type="#_x0000_t75" style="position:absolute;left:0;text-align:left;margin-left:108pt;margin-top:-102.85pt;width:436.2pt;height:103.15pt;z-index:-251656192;mso-position-horizontal-relative:page">
            <v:imagedata r:id="rId28" o:title=""/>
            <w10:wrap anchorx="page"/>
          </v:shape>
        </w:pict>
      </w:r>
      <w:r w:rsidR="00126616">
        <w:rPr>
          <w:sz w:val="24"/>
          <w:szCs w:val="24"/>
        </w:rPr>
        <w:t>Fig4.5: Haarclassifier</w:t>
      </w:r>
    </w:p>
    <w:p w14:paraId="499F6975" w14:textId="77777777" w:rsidR="00740B2A" w:rsidRDefault="00740B2A">
      <w:pPr>
        <w:spacing w:before="5" w:line="140" w:lineRule="exact"/>
        <w:rPr>
          <w:sz w:val="15"/>
          <w:szCs w:val="15"/>
        </w:rPr>
      </w:pPr>
    </w:p>
    <w:p w14:paraId="039D8579" w14:textId="77777777" w:rsidR="00740B2A" w:rsidRDefault="00740B2A">
      <w:pPr>
        <w:spacing w:line="200" w:lineRule="exact"/>
      </w:pPr>
    </w:p>
    <w:p w14:paraId="4D162FE0" w14:textId="77777777" w:rsidR="00740B2A" w:rsidRDefault="00740B2A">
      <w:pPr>
        <w:spacing w:line="200" w:lineRule="exact"/>
      </w:pPr>
    </w:p>
    <w:p w14:paraId="673771B3" w14:textId="77777777" w:rsidR="00740B2A" w:rsidRDefault="00126616">
      <w:pPr>
        <w:ind w:left="441" w:right="1963"/>
        <w:jc w:val="both"/>
        <w:rPr>
          <w:rFonts w:ascii="Liberation Serif" w:eastAsia="Liberation Serif" w:hAnsi="Liberation Serif" w:cs="Liberation Serif"/>
          <w:sz w:val="24"/>
          <w:szCs w:val="24"/>
        </w:rPr>
      </w:pPr>
      <w:r>
        <w:rPr>
          <w:sz w:val="24"/>
          <w:szCs w:val="24"/>
        </w:rPr>
        <w:t xml:space="preserve">face_cascade= </w:t>
      </w:r>
      <w:r>
        <w:rPr>
          <w:rFonts w:ascii="Liberation Serif" w:eastAsia="Liberation Serif" w:hAnsi="Liberation Serif" w:cs="Liberation Serif"/>
          <w:sz w:val="24"/>
          <w:szCs w:val="24"/>
        </w:rPr>
        <w:t>cv2.CascadeClassifier(“haarcascade_frontalface_alt.xml”)</w:t>
      </w:r>
    </w:p>
    <w:p w14:paraId="5511CB40" w14:textId="77777777" w:rsidR="00740B2A" w:rsidRDefault="00740B2A">
      <w:pPr>
        <w:spacing w:before="16" w:line="260" w:lineRule="exact"/>
        <w:rPr>
          <w:sz w:val="26"/>
          <w:szCs w:val="26"/>
        </w:rPr>
      </w:pPr>
    </w:p>
    <w:p w14:paraId="26AF2D52" w14:textId="77777777" w:rsidR="00740B2A" w:rsidRDefault="00126616">
      <w:pPr>
        <w:ind w:left="441" w:right="71"/>
        <w:jc w:val="both"/>
        <w:rPr>
          <w:sz w:val="24"/>
          <w:szCs w:val="24"/>
        </w:rPr>
      </w:pPr>
      <w:r>
        <w:rPr>
          <w:sz w:val="24"/>
          <w:szCs w:val="24"/>
        </w:rPr>
        <w:t>We will feed the captured image to our model. It has a special method, which is called detect</w:t>
      </w:r>
    </w:p>
    <w:p w14:paraId="296A58D0" w14:textId="77777777" w:rsidR="00740B2A" w:rsidRDefault="00740B2A">
      <w:pPr>
        <w:spacing w:before="7" w:line="120" w:lineRule="exact"/>
        <w:rPr>
          <w:sz w:val="13"/>
          <w:szCs w:val="13"/>
        </w:rPr>
      </w:pPr>
    </w:p>
    <w:p w14:paraId="6FDDFBFA" w14:textId="77777777" w:rsidR="00740B2A" w:rsidRDefault="00126616">
      <w:pPr>
        <w:spacing w:line="359" w:lineRule="auto"/>
        <w:ind w:left="441" w:right="1218"/>
        <w:rPr>
          <w:sz w:val="24"/>
          <w:szCs w:val="24"/>
        </w:rPr>
        <w:sectPr w:rsidR="00740B2A">
          <w:pgSz w:w="12240" w:h="15840"/>
          <w:pgMar w:top="1480" w:right="1020" w:bottom="280" w:left="1720" w:header="0" w:footer="898" w:gutter="0"/>
          <w:cols w:space="720"/>
        </w:sectPr>
      </w:pPr>
      <w:r>
        <w:rPr>
          <w:sz w:val="24"/>
          <w:szCs w:val="24"/>
        </w:rPr>
        <w:t>Multiscale, in which we pass gray_frame, scale factor and number of neighbours. Faces=face cascade.detect MultiScale(gray_frame, 1.3, 5)</w:t>
      </w:r>
    </w:p>
    <w:p w14:paraId="32188C8C" w14:textId="77777777" w:rsidR="00740B2A" w:rsidRDefault="001D7BEB">
      <w:pPr>
        <w:spacing w:before="100"/>
        <w:ind w:left="860"/>
      </w:pPr>
      <w:r>
        <w:pict w14:anchorId="65BE8B68">
          <v:shape id="_x0000_i1035" type="#_x0000_t75" style="width:390pt;height:149.25pt">
            <v:imagedata r:id="rId29" o:title=""/>
          </v:shape>
        </w:pict>
      </w:r>
    </w:p>
    <w:p w14:paraId="72D4B1E5" w14:textId="77777777" w:rsidR="00740B2A" w:rsidRDefault="00740B2A">
      <w:pPr>
        <w:spacing w:before="3" w:line="100" w:lineRule="exact"/>
        <w:rPr>
          <w:sz w:val="10"/>
          <w:szCs w:val="10"/>
        </w:rPr>
        <w:sectPr w:rsidR="00740B2A" w:rsidSect="00D30E01">
          <w:pgSz w:w="12240" w:h="15840"/>
          <w:pgMar w:top="1340" w:right="1320" w:bottom="280" w:left="1720" w:header="0" w:footer="283" w:gutter="0"/>
          <w:cols w:space="720"/>
          <w:docGrid w:linePitch="272"/>
        </w:sectPr>
      </w:pPr>
    </w:p>
    <w:p w14:paraId="64B992A1" w14:textId="77777777" w:rsidR="00740B2A" w:rsidRDefault="00740B2A">
      <w:pPr>
        <w:spacing w:line="200" w:lineRule="exact"/>
      </w:pPr>
    </w:p>
    <w:p w14:paraId="3E3B0ED1" w14:textId="77777777" w:rsidR="00740B2A" w:rsidRDefault="00740B2A">
      <w:pPr>
        <w:spacing w:before="8" w:line="240" w:lineRule="exact"/>
        <w:rPr>
          <w:sz w:val="24"/>
          <w:szCs w:val="24"/>
        </w:rPr>
      </w:pPr>
    </w:p>
    <w:p w14:paraId="7AB44A14" w14:textId="77777777" w:rsidR="00740B2A" w:rsidRDefault="00126616">
      <w:pPr>
        <w:ind w:left="508"/>
        <w:rPr>
          <w:sz w:val="28"/>
          <w:szCs w:val="28"/>
        </w:rPr>
      </w:pPr>
      <w:r>
        <w:rPr>
          <w:b/>
          <w:w w:val="99"/>
          <w:sz w:val="28"/>
          <w:szCs w:val="28"/>
        </w:rPr>
        <w:t>4.3.1</w:t>
      </w:r>
      <w:r>
        <w:rPr>
          <w:b/>
          <w:sz w:val="28"/>
          <w:szCs w:val="28"/>
        </w:rPr>
        <w:t xml:space="preserve"> </w:t>
      </w:r>
      <w:r>
        <w:rPr>
          <w:b/>
          <w:w w:val="99"/>
          <w:sz w:val="28"/>
          <w:szCs w:val="28"/>
        </w:rPr>
        <w:t>Parameters</w:t>
      </w:r>
    </w:p>
    <w:p w14:paraId="718ADF84" w14:textId="77777777" w:rsidR="00740B2A" w:rsidRDefault="00740B2A">
      <w:pPr>
        <w:spacing w:before="3" w:line="160" w:lineRule="exact"/>
        <w:rPr>
          <w:sz w:val="16"/>
          <w:szCs w:val="16"/>
        </w:rPr>
      </w:pPr>
    </w:p>
    <w:p w14:paraId="77ADCDB3" w14:textId="77777777" w:rsidR="00740B2A" w:rsidRDefault="00126616">
      <w:pPr>
        <w:spacing w:line="300" w:lineRule="exact"/>
        <w:ind w:left="508" w:right="-62"/>
        <w:rPr>
          <w:sz w:val="28"/>
          <w:szCs w:val="28"/>
        </w:rPr>
      </w:pPr>
      <w:r>
        <w:rPr>
          <w:b/>
          <w:w w:val="99"/>
          <w:position w:val="-1"/>
          <w:sz w:val="28"/>
          <w:szCs w:val="28"/>
        </w:rPr>
        <w:t>4.3.1.1</w:t>
      </w:r>
      <w:r>
        <w:rPr>
          <w:b/>
          <w:position w:val="-1"/>
          <w:sz w:val="28"/>
          <w:szCs w:val="28"/>
        </w:rPr>
        <w:t xml:space="preserve"> </w:t>
      </w:r>
      <w:r>
        <w:rPr>
          <w:b/>
          <w:w w:val="99"/>
          <w:position w:val="-1"/>
          <w:sz w:val="28"/>
          <w:szCs w:val="28"/>
        </w:rPr>
        <w:t>Scale</w:t>
      </w:r>
      <w:r>
        <w:rPr>
          <w:b/>
          <w:position w:val="-1"/>
          <w:sz w:val="28"/>
          <w:szCs w:val="28"/>
        </w:rPr>
        <w:t xml:space="preserve"> </w:t>
      </w:r>
      <w:r>
        <w:rPr>
          <w:b/>
          <w:w w:val="99"/>
          <w:position w:val="-1"/>
          <w:sz w:val="28"/>
          <w:szCs w:val="28"/>
        </w:rPr>
        <w:t>Factor</w:t>
      </w:r>
    </w:p>
    <w:p w14:paraId="61B94AE1" w14:textId="77777777" w:rsidR="00740B2A" w:rsidRDefault="00126616">
      <w:pPr>
        <w:spacing w:before="29"/>
        <w:rPr>
          <w:sz w:val="24"/>
          <w:szCs w:val="24"/>
        </w:rPr>
        <w:sectPr w:rsidR="00740B2A">
          <w:type w:val="continuous"/>
          <w:pgSz w:w="12240" w:h="15840"/>
          <w:pgMar w:top="1340" w:right="1320" w:bottom="280" w:left="1720" w:header="720" w:footer="720" w:gutter="0"/>
          <w:cols w:num="2" w:space="720" w:equalWidth="0">
            <w:col w:w="2831" w:space="520"/>
            <w:col w:w="5849"/>
          </w:cols>
        </w:sectPr>
      </w:pPr>
      <w:r>
        <w:br w:type="column"/>
      </w:r>
      <w:r>
        <w:rPr>
          <w:sz w:val="24"/>
          <w:szCs w:val="24"/>
        </w:rPr>
        <w:t>Fig4.6: HaarClassifier</w:t>
      </w:r>
    </w:p>
    <w:p w14:paraId="1C7A8783" w14:textId="77777777" w:rsidR="00740B2A" w:rsidRDefault="00740B2A">
      <w:pPr>
        <w:spacing w:before="9" w:line="140" w:lineRule="exact"/>
        <w:rPr>
          <w:sz w:val="15"/>
          <w:szCs w:val="15"/>
        </w:rPr>
      </w:pPr>
    </w:p>
    <w:p w14:paraId="23AD640A" w14:textId="77777777" w:rsidR="00740B2A" w:rsidRDefault="00126616">
      <w:pPr>
        <w:spacing w:line="360" w:lineRule="auto"/>
        <w:ind w:left="513" w:right="80"/>
        <w:jc w:val="both"/>
        <w:rPr>
          <w:sz w:val="24"/>
          <w:szCs w:val="24"/>
        </w:rPr>
      </w:pPr>
      <w:r>
        <w:rPr>
          <w:sz w:val="24"/>
          <w:szCs w:val="24"/>
        </w:rPr>
        <w:t>Parameter specifying how much the image size  is reduced at each Image scale. 1.05 is good possible value for this, which means you use a small step for resizing,  i.e. reduce size.</w:t>
      </w:r>
    </w:p>
    <w:p w14:paraId="4DE396FE" w14:textId="77777777" w:rsidR="00740B2A" w:rsidRDefault="00126616">
      <w:pPr>
        <w:spacing w:before="8"/>
        <w:ind w:left="508" w:right="5961"/>
        <w:jc w:val="both"/>
        <w:rPr>
          <w:sz w:val="28"/>
          <w:szCs w:val="28"/>
        </w:rPr>
      </w:pPr>
      <w:r>
        <w:rPr>
          <w:b/>
          <w:w w:val="99"/>
          <w:sz w:val="28"/>
          <w:szCs w:val="28"/>
        </w:rPr>
        <w:t>4.3.1.2</w:t>
      </w:r>
      <w:r>
        <w:rPr>
          <w:b/>
          <w:sz w:val="28"/>
          <w:szCs w:val="28"/>
        </w:rPr>
        <w:t xml:space="preserve"> </w:t>
      </w:r>
      <w:r>
        <w:rPr>
          <w:b/>
          <w:w w:val="99"/>
          <w:sz w:val="28"/>
          <w:szCs w:val="28"/>
        </w:rPr>
        <w:t>minNeighbours</w:t>
      </w:r>
    </w:p>
    <w:p w14:paraId="2F24736E" w14:textId="77777777" w:rsidR="00740B2A" w:rsidRDefault="00740B2A">
      <w:pPr>
        <w:spacing w:before="7" w:line="140" w:lineRule="exact"/>
        <w:rPr>
          <w:sz w:val="15"/>
          <w:szCs w:val="15"/>
        </w:rPr>
      </w:pPr>
    </w:p>
    <w:p w14:paraId="246CFEAE" w14:textId="77777777" w:rsidR="00740B2A" w:rsidRDefault="00126616">
      <w:pPr>
        <w:spacing w:line="359" w:lineRule="auto"/>
        <w:ind w:left="513" w:right="86"/>
        <w:jc w:val="both"/>
        <w:rPr>
          <w:sz w:val="24"/>
          <w:szCs w:val="24"/>
        </w:rPr>
      </w:pPr>
      <w:r>
        <w:rPr>
          <w:sz w:val="24"/>
          <w:szCs w:val="24"/>
        </w:rPr>
        <w:t>Parameter specifying how many neighbors can candidate rectangle should have to retain it.The  model  might  have  been  trained  on  data  where  image  size  would  have  been</w:t>
      </w:r>
    </w:p>
    <w:p w14:paraId="04732A23" w14:textId="77777777" w:rsidR="00740B2A" w:rsidRDefault="00126616">
      <w:pPr>
        <w:spacing w:before="5" w:line="360" w:lineRule="auto"/>
        <w:ind w:left="513" w:right="85"/>
        <w:jc w:val="both"/>
        <w:rPr>
          <w:sz w:val="24"/>
          <w:szCs w:val="24"/>
        </w:rPr>
      </w:pPr>
      <w:r>
        <w:rPr>
          <w:sz w:val="24"/>
          <w:szCs w:val="24"/>
        </w:rPr>
        <w:t>100*100. Our image size could be 500*400. Therefore, it would try to shrink the image. At each pass, image would shrink. So that at any given pass, it has the size similar to the original  size  of  the  image.  There  would  be  some  small  rectangles  that  would  iterate through  the  image  and  scan  for  features.  These  boxes  or  matrices  are  called  kernels, which would help to identify whether a given region contains face or not.</w:t>
      </w:r>
    </w:p>
    <w:p w14:paraId="51243AC9" w14:textId="77777777" w:rsidR="00740B2A" w:rsidRDefault="00126616">
      <w:pPr>
        <w:spacing w:before="8" w:line="359" w:lineRule="auto"/>
        <w:ind w:left="513" w:right="76"/>
        <w:jc w:val="both"/>
        <w:rPr>
          <w:sz w:val="24"/>
          <w:szCs w:val="24"/>
        </w:rPr>
      </w:pPr>
      <w:r>
        <w:rPr>
          <w:sz w:val="24"/>
          <w:szCs w:val="24"/>
        </w:rPr>
        <w:t>Scaling  is required so  that  all the kernels operate on similar size  image that  they have been  trained  on.The  variable  faces  will  return  the  coordinate,  i.e  the  starting  point  of faces (x,y), the width and the height. If there are multiple faces present it would return a tuple of (x,y,w,h).There would be a list of tuples:[(x,y,w,h), (x1,y1,w1,h1)]</w:t>
      </w:r>
    </w:p>
    <w:p w14:paraId="75F00217" w14:textId="52C63361" w:rsidR="00740B2A" w:rsidRDefault="00126616">
      <w:pPr>
        <w:spacing w:before="4" w:line="363" w:lineRule="auto"/>
        <w:ind w:left="513" w:right="89"/>
        <w:jc w:val="both"/>
        <w:rPr>
          <w:sz w:val="24"/>
          <w:szCs w:val="24"/>
        </w:rPr>
      </w:pPr>
      <w:r>
        <w:rPr>
          <w:sz w:val="24"/>
          <w:szCs w:val="24"/>
        </w:rPr>
        <w:t>We are going to iterate over the list, and we are going to draw a rectangle, i.e a bounding box around each face.</w:t>
      </w:r>
      <w:r w:rsidR="00D30E01" w:rsidRPr="00D30E01">
        <w:rPr>
          <w:sz w:val="24"/>
          <w:szCs w:val="24"/>
        </w:rPr>
        <w:t xml:space="preserve"> </w:t>
      </w:r>
      <w:r w:rsidR="00D30E01">
        <w:rPr>
          <w:sz w:val="24"/>
          <w:szCs w:val="24"/>
        </w:rPr>
        <w:t>#for drawing bounding box as [Rectangles]</w:t>
      </w:r>
    </w:p>
    <w:p w14:paraId="3B9FEE1B" w14:textId="77777777" w:rsidR="00740B2A" w:rsidRDefault="00126616">
      <w:pPr>
        <w:spacing w:line="361" w:lineRule="auto"/>
        <w:ind w:left="513" w:right="4241"/>
        <w:rPr>
          <w:sz w:val="24"/>
          <w:szCs w:val="24"/>
        </w:rPr>
      </w:pPr>
      <w:r>
        <w:rPr>
          <w:sz w:val="24"/>
          <w:szCs w:val="24"/>
        </w:rPr>
        <w:t>For(x,y,w,h) in faces: cv2.rectangle(frame(x,y),(x+w,y+h),(255,0,0</w:t>
      </w:r>
      <w:r w:rsidR="000F1C5B">
        <w:rPr>
          <w:sz w:val="24"/>
          <w:szCs w:val="24"/>
        </w:rPr>
        <w:t>)</w:t>
      </w:r>
    </w:p>
    <w:p w14:paraId="2BD54790" w14:textId="77777777" w:rsidR="000F1C5B" w:rsidRDefault="000F1C5B" w:rsidP="000F1C5B">
      <w:pPr>
        <w:spacing w:before="4" w:line="140" w:lineRule="exact"/>
        <w:rPr>
          <w:sz w:val="14"/>
          <w:szCs w:val="14"/>
        </w:rPr>
      </w:pPr>
    </w:p>
    <w:p w14:paraId="30273C13" w14:textId="77777777" w:rsidR="000F1C5B" w:rsidRPr="000F1C5B" w:rsidRDefault="000F1C5B" w:rsidP="000F1C5B">
      <w:pPr>
        <w:spacing w:before="59"/>
        <w:ind w:left="3273" w:right="4460"/>
        <w:rPr>
          <w:sz w:val="32"/>
          <w:szCs w:val="32"/>
        </w:rPr>
      </w:pPr>
      <w:r>
        <w:rPr>
          <w:b/>
          <w:sz w:val="32"/>
          <w:szCs w:val="32"/>
        </w:rPr>
        <w:t>Chapter 5</w:t>
      </w:r>
    </w:p>
    <w:p w14:paraId="6C3879CB" w14:textId="77777777" w:rsidR="000F1C5B" w:rsidRDefault="000F1C5B" w:rsidP="000F1C5B">
      <w:pPr>
        <w:ind w:left="3139" w:right="4277"/>
        <w:jc w:val="center"/>
        <w:rPr>
          <w:sz w:val="32"/>
          <w:szCs w:val="32"/>
        </w:rPr>
      </w:pPr>
      <w:r>
        <w:rPr>
          <w:b/>
          <w:sz w:val="32"/>
          <w:szCs w:val="32"/>
        </w:rPr>
        <w:t>TESTPLAN</w:t>
      </w:r>
    </w:p>
    <w:p w14:paraId="4DA5593B" w14:textId="77777777" w:rsidR="000F1C5B" w:rsidRDefault="000F1C5B" w:rsidP="000F1C5B">
      <w:pPr>
        <w:spacing w:before="8" w:line="160" w:lineRule="exact"/>
        <w:rPr>
          <w:sz w:val="17"/>
          <w:szCs w:val="17"/>
        </w:rPr>
      </w:pPr>
    </w:p>
    <w:p w14:paraId="5B5D0945" w14:textId="77777777" w:rsidR="000F1C5B" w:rsidRDefault="000F1C5B" w:rsidP="000F1C5B">
      <w:pPr>
        <w:spacing w:line="363" w:lineRule="auto"/>
        <w:ind w:left="441" w:right="80"/>
        <w:jc w:val="both"/>
        <w:rPr>
          <w:sz w:val="24"/>
          <w:szCs w:val="24"/>
        </w:rPr>
      </w:pPr>
      <w:r>
        <w:rPr>
          <w:sz w:val="24"/>
          <w:szCs w:val="24"/>
        </w:rPr>
        <w:t>We  are  using  KNN  to  work  upon  the  dataset,  that  we  have  generated  using  webcam images. So the first step was reading video stream and extracting faces out of it.</w:t>
      </w:r>
    </w:p>
    <w:p w14:paraId="1B3977EE" w14:textId="77777777" w:rsidR="000F1C5B" w:rsidRDefault="000F1C5B" w:rsidP="000F1C5B">
      <w:pPr>
        <w:spacing w:line="359" w:lineRule="auto"/>
        <w:ind w:left="441" w:right="91"/>
        <w:jc w:val="both"/>
        <w:rPr>
          <w:sz w:val="24"/>
          <w:szCs w:val="24"/>
        </w:rPr>
      </w:pPr>
      <w:r>
        <w:rPr>
          <w:sz w:val="24"/>
          <w:szCs w:val="24"/>
        </w:rPr>
        <w:t>These faces will be used for testing purposes for which we want to predict the label. We have the test data, we will also load training data.</w:t>
      </w:r>
    </w:p>
    <w:p w14:paraId="06BAB377" w14:textId="77777777" w:rsidR="000F1C5B" w:rsidRDefault="000F1C5B" w:rsidP="000F1C5B">
      <w:pPr>
        <w:spacing w:before="5" w:line="360" w:lineRule="auto"/>
        <w:ind w:left="441" w:right="80"/>
        <w:jc w:val="both"/>
        <w:rPr>
          <w:sz w:val="24"/>
          <w:szCs w:val="24"/>
        </w:rPr>
      </w:pPr>
      <w:r>
        <w:rPr>
          <w:sz w:val="24"/>
          <w:szCs w:val="24"/>
        </w:rPr>
        <w:t>Goal of the algorithm would be that when a new image is given, we want to extract the face and we want to see with whose face it resembles the most. So we will try to find out the closeness of the x test with all the faces we have in the file, i.e. A.npy, B.npy, C.npy.</w:t>
      </w:r>
    </w:p>
    <w:p w14:paraId="43839314" w14:textId="77777777" w:rsidR="000F1C5B" w:rsidRDefault="000F1C5B" w:rsidP="000F1C5B">
      <w:pPr>
        <w:spacing w:line="200" w:lineRule="exact"/>
      </w:pPr>
    </w:p>
    <w:p w14:paraId="29AE3E9C" w14:textId="77777777" w:rsidR="000F1C5B" w:rsidRDefault="000F1C5B" w:rsidP="000F1C5B">
      <w:pPr>
        <w:spacing w:before="7" w:line="220" w:lineRule="exact"/>
        <w:rPr>
          <w:sz w:val="22"/>
          <w:szCs w:val="22"/>
        </w:rPr>
      </w:pPr>
    </w:p>
    <w:p w14:paraId="1CA4A012" w14:textId="28FA42CA" w:rsidR="000F1C5B" w:rsidRDefault="000F1C5B" w:rsidP="000F1C5B">
      <w:pPr>
        <w:ind w:left="1880"/>
      </w:pPr>
      <w:r>
        <w:rPr>
          <w:noProof/>
        </w:rPr>
        <w:drawing>
          <wp:inline distT="0" distB="0" distL="0" distR="0" wp14:anchorId="55620136" wp14:editId="0980B05B">
            <wp:extent cx="3836035" cy="3538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6035" cy="3538855"/>
                    </a:xfrm>
                    <a:prstGeom prst="rect">
                      <a:avLst/>
                    </a:prstGeom>
                    <a:noFill/>
                    <a:ln>
                      <a:noFill/>
                    </a:ln>
                  </pic:spPr>
                </pic:pic>
              </a:graphicData>
            </a:graphic>
          </wp:inline>
        </w:drawing>
      </w:r>
    </w:p>
    <w:p w14:paraId="729D8B42" w14:textId="77777777" w:rsidR="000F1C5B" w:rsidRDefault="000F1C5B" w:rsidP="000F1C5B">
      <w:pPr>
        <w:spacing w:line="140" w:lineRule="exact"/>
        <w:rPr>
          <w:sz w:val="14"/>
          <w:szCs w:val="14"/>
        </w:rPr>
      </w:pPr>
    </w:p>
    <w:p w14:paraId="20F45013" w14:textId="77777777" w:rsidR="000F1C5B" w:rsidRDefault="000F1C5B" w:rsidP="000F1C5B">
      <w:pPr>
        <w:ind w:left="3202"/>
        <w:rPr>
          <w:sz w:val="24"/>
          <w:szCs w:val="24"/>
        </w:rPr>
      </w:pPr>
      <w:r>
        <w:rPr>
          <w:sz w:val="24"/>
          <w:szCs w:val="24"/>
        </w:rPr>
        <w:t>Fig5.1: mapping of name to list</w:t>
      </w:r>
    </w:p>
    <w:p w14:paraId="57B0AE5C" w14:textId="77777777" w:rsidR="000F1C5B" w:rsidRDefault="000F1C5B" w:rsidP="000F1C5B">
      <w:pPr>
        <w:spacing w:before="7" w:line="120" w:lineRule="exact"/>
        <w:rPr>
          <w:sz w:val="13"/>
          <w:szCs w:val="13"/>
        </w:rPr>
      </w:pPr>
    </w:p>
    <w:p w14:paraId="301DE7E0" w14:textId="77777777" w:rsidR="000F1C5B" w:rsidRDefault="000F1C5B" w:rsidP="000F1C5B">
      <w:pPr>
        <w:spacing w:line="359" w:lineRule="auto"/>
        <w:ind w:left="441" w:right="80"/>
        <w:jc w:val="both"/>
        <w:rPr>
          <w:sz w:val="24"/>
          <w:szCs w:val="24"/>
        </w:rPr>
      </w:pPr>
      <w:r>
        <w:rPr>
          <w:sz w:val="24"/>
          <w:szCs w:val="24"/>
        </w:rPr>
        <w:t>The KNN algorithm that we are using here, will tell us the similarity score between two faces. It will basically give us the prediction. We will map the predicted id to the name of the user.</w:t>
      </w:r>
    </w:p>
    <w:p w14:paraId="640DE953" w14:textId="77777777" w:rsidR="000F1C5B" w:rsidRDefault="000F1C5B">
      <w:pPr>
        <w:spacing w:line="361" w:lineRule="auto"/>
        <w:ind w:left="513" w:right="4241"/>
        <w:rPr>
          <w:sz w:val="24"/>
          <w:szCs w:val="24"/>
        </w:rPr>
      </w:pPr>
    </w:p>
    <w:p w14:paraId="620F020B" w14:textId="77777777" w:rsidR="000F1C5B" w:rsidRDefault="000F1C5B">
      <w:pPr>
        <w:spacing w:line="361" w:lineRule="auto"/>
        <w:ind w:left="513" w:right="4241"/>
        <w:rPr>
          <w:sz w:val="24"/>
          <w:szCs w:val="24"/>
        </w:rPr>
      </w:pPr>
    </w:p>
    <w:p w14:paraId="75E86F95" w14:textId="77777777" w:rsidR="000F1C5B" w:rsidRDefault="000F1C5B" w:rsidP="000F1C5B">
      <w:pPr>
        <w:spacing w:before="27"/>
        <w:ind w:left="110"/>
      </w:pPr>
      <w:r>
        <w:rPr>
          <w:noProof/>
        </w:rPr>
        <w:drawing>
          <wp:inline distT="0" distB="0" distL="0" distR="0" wp14:anchorId="7FB787E6" wp14:editId="3EE56C6E">
            <wp:extent cx="6075081" cy="4550735"/>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8660" cy="4553416"/>
                    </a:xfrm>
                    <a:prstGeom prst="rect">
                      <a:avLst/>
                    </a:prstGeom>
                    <a:noFill/>
                    <a:ln>
                      <a:noFill/>
                    </a:ln>
                  </pic:spPr>
                </pic:pic>
              </a:graphicData>
            </a:graphic>
          </wp:inline>
        </w:drawing>
      </w:r>
    </w:p>
    <w:p w14:paraId="710DA4EE" w14:textId="77777777" w:rsidR="000F1C5B" w:rsidRDefault="000F1C5B" w:rsidP="000F1C5B">
      <w:pPr>
        <w:spacing w:before="5" w:line="240" w:lineRule="exact"/>
        <w:rPr>
          <w:sz w:val="24"/>
          <w:szCs w:val="24"/>
        </w:rPr>
      </w:pPr>
    </w:p>
    <w:p w14:paraId="337D3DC4" w14:textId="77777777" w:rsidR="000F1C5B" w:rsidRDefault="000F1C5B" w:rsidP="000F1C5B">
      <w:pPr>
        <w:ind w:left="2904"/>
        <w:rPr>
          <w:sz w:val="24"/>
          <w:szCs w:val="24"/>
        </w:rPr>
      </w:pPr>
      <w:r>
        <w:rPr>
          <w:sz w:val="24"/>
          <w:szCs w:val="24"/>
        </w:rPr>
        <w:t>Fig5.2 : Passing training data</w:t>
      </w:r>
    </w:p>
    <w:p w14:paraId="66B7530E" w14:textId="77777777" w:rsidR="000F1C5B" w:rsidRDefault="000F1C5B" w:rsidP="000F1C5B">
      <w:pPr>
        <w:spacing w:before="2" w:line="140" w:lineRule="exact"/>
        <w:rPr>
          <w:sz w:val="14"/>
          <w:szCs w:val="14"/>
        </w:rPr>
      </w:pPr>
    </w:p>
    <w:p w14:paraId="21FA2B89" w14:textId="77777777" w:rsidR="000F1C5B" w:rsidRDefault="000F1C5B" w:rsidP="000F1C5B">
      <w:pPr>
        <w:spacing w:line="357" w:lineRule="auto"/>
        <w:ind w:left="801" w:right="1403"/>
        <w:jc w:val="both"/>
        <w:rPr>
          <w:sz w:val="24"/>
          <w:szCs w:val="24"/>
        </w:rPr>
      </w:pPr>
      <w:r>
        <w:rPr>
          <w:sz w:val="24"/>
          <w:szCs w:val="24"/>
        </w:rPr>
        <w:t>We will use the KNN code and the distance code. The KNN code takes input the training data, the testing data and the value of k. It computes the Euclidean distance and returns the final prediction.</w:t>
      </w:r>
    </w:p>
    <w:p w14:paraId="1564EC61" w14:textId="77777777" w:rsidR="000F1C5B" w:rsidRDefault="000F1C5B" w:rsidP="000F1C5B">
      <w:pPr>
        <w:spacing w:line="357" w:lineRule="auto"/>
        <w:ind w:left="801" w:right="1403"/>
        <w:jc w:val="both"/>
        <w:rPr>
          <w:sz w:val="24"/>
          <w:szCs w:val="24"/>
        </w:rPr>
      </w:pPr>
    </w:p>
    <w:p w14:paraId="5BCD1543" w14:textId="77777777" w:rsidR="000F1C5B" w:rsidRDefault="000F1C5B" w:rsidP="000F1C5B">
      <w:pPr>
        <w:spacing w:line="357" w:lineRule="auto"/>
        <w:ind w:left="801" w:right="1403"/>
        <w:jc w:val="both"/>
        <w:rPr>
          <w:sz w:val="24"/>
          <w:szCs w:val="24"/>
        </w:rPr>
      </w:pPr>
      <w:r>
        <w:rPr>
          <w:noProof/>
        </w:rPr>
        <w:drawing>
          <wp:inline distT="0" distB="0" distL="0" distR="0" wp14:anchorId="027D84C4" wp14:editId="245B0DA6">
            <wp:extent cx="4246485" cy="120148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4287" cy="1203688"/>
                    </a:xfrm>
                    <a:prstGeom prst="rect">
                      <a:avLst/>
                    </a:prstGeom>
                    <a:noFill/>
                    <a:ln>
                      <a:noFill/>
                    </a:ln>
                  </pic:spPr>
                </pic:pic>
              </a:graphicData>
            </a:graphic>
          </wp:inline>
        </w:drawing>
      </w:r>
    </w:p>
    <w:p w14:paraId="65B584E1" w14:textId="77777777" w:rsidR="000F1C5B" w:rsidRDefault="000F1C5B" w:rsidP="000F1C5B">
      <w:pPr>
        <w:spacing w:before="29"/>
        <w:ind w:left="3106" w:right="3739"/>
        <w:jc w:val="center"/>
        <w:rPr>
          <w:sz w:val="24"/>
          <w:szCs w:val="24"/>
        </w:rPr>
      </w:pPr>
      <w:r>
        <w:rPr>
          <w:sz w:val="24"/>
          <w:szCs w:val="24"/>
        </w:rPr>
        <w:t>Fig5.3 : Euclidean code</w:t>
      </w:r>
    </w:p>
    <w:p w14:paraId="20C4E18C" w14:textId="77777777" w:rsidR="000F1C5B" w:rsidRDefault="000F1C5B">
      <w:pPr>
        <w:spacing w:line="361" w:lineRule="auto"/>
        <w:ind w:left="513" w:right="4241"/>
        <w:rPr>
          <w:sz w:val="24"/>
          <w:szCs w:val="24"/>
        </w:rPr>
      </w:pPr>
    </w:p>
    <w:p w14:paraId="138D1ABA" w14:textId="0A21CED9" w:rsidR="000F1C5B" w:rsidRDefault="000F1C5B" w:rsidP="000F1C5B">
      <w:pPr>
        <w:spacing w:line="361" w:lineRule="auto"/>
        <w:ind w:right="4241"/>
        <w:rPr>
          <w:sz w:val="24"/>
          <w:szCs w:val="24"/>
        </w:rPr>
        <w:sectPr w:rsidR="000F1C5B">
          <w:type w:val="continuous"/>
          <w:pgSz w:w="12240" w:h="15840"/>
          <w:pgMar w:top="1340" w:right="1320" w:bottom="280" w:left="1720" w:header="720" w:footer="720" w:gutter="0"/>
          <w:cols w:space="720"/>
        </w:sectPr>
      </w:pPr>
    </w:p>
    <w:p w14:paraId="71F72A62" w14:textId="36E46E92" w:rsidR="00740B2A" w:rsidRDefault="00126616" w:rsidP="00CC3924">
      <w:pPr>
        <w:spacing w:line="360" w:lineRule="auto"/>
        <w:ind w:left="441" w:right="76"/>
        <w:jc w:val="both"/>
        <w:rPr>
          <w:sz w:val="24"/>
          <w:szCs w:val="24"/>
        </w:rPr>
      </w:pPr>
      <w:r>
        <w:rPr>
          <w:sz w:val="24"/>
          <w:szCs w:val="24"/>
        </w:rPr>
        <w:t>Let us say class_id will start from 0. First file we load in the system will have id=0, next id=1 and so  on. We will load a  names dictionary which we will use to  create mapping between  id  and  the  name.  These  are  basically the  labels  for  the  given  file.  It will  start from 0 once we have processed the first file, we will increment the class id to 1 and then</w:t>
      </w:r>
      <w:r w:rsidR="00CC3924">
        <w:rPr>
          <w:sz w:val="24"/>
          <w:szCs w:val="24"/>
        </w:rPr>
        <w:t xml:space="preserve"> </w:t>
      </w:r>
      <w:r>
        <w:rPr>
          <w:sz w:val="24"/>
          <w:szCs w:val="24"/>
        </w:rPr>
        <w:t>We will load the training data. We are going to iterate in our dictionary for some file fx. Suppose we have a file a.npy. It has 10 faces of person A, it will have 10 rows and each row will have some number of dimensions, some number of features.</w:t>
      </w:r>
    </w:p>
    <w:p w14:paraId="3221F687" w14:textId="77777777" w:rsidR="00740B2A" w:rsidRDefault="00126616">
      <w:pPr>
        <w:spacing w:before="10" w:line="359" w:lineRule="auto"/>
        <w:ind w:left="441" w:right="78"/>
        <w:jc w:val="both"/>
        <w:rPr>
          <w:sz w:val="24"/>
          <w:szCs w:val="24"/>
        </w:rPr>
      </w:pPr>
      <w:r>
        <w:rPr>
          <w:sz w:val="24"/>
          <w:szCs w:val="24"/>
        </w:rPr>
        <w:t>For all the x values we created an array of size 10. We are basically multiplying this array with class id.</w:t>
      </w:r>
    </w:p>
    <w:p w14:paraId="540C4C78" w14:textId="7472B931" w:rsidR="00740B2A" w:rsidRDefault="00126616" w:rsidP="00CC3924">
      <w:pPr>
        <w:spacing w:before="5" w:line="359" w:lineRule="auto"/>
        <w:ind w:left="441" w:right="168"/>
        <w:jc w:val="both"/>
        <w:rPr>
          <w:sz w:val="24"/>
          <w:szCs w:val="24"/>
        </w:rPr>
      </w:pPr>
      <w:r>
        <w:rPr>
          <w:sz w:val="24"/>
          <w:szCs w:val="24"/>
        </w:rPr>
        <w:t>For  each  training  point  in  each  file,  we  are  basically  computing  one  label  using  the matrix.We  are  computing  a  list  of [x1,  x2,  x3,  x4].  So  there  are  a  number  of datasets  (mini datasets).</w:t>
      </w:r>
    </w:p>
    <w:p w14:paraId="76DE752D" w14:textId="77777777" w:rsidR="00740B2A" w:rsidRDefault="00126616">
      <w:pPr>
        <w:spacing w:before="5"/>
        <w:ind w:left="441"/>
        <w:rPr>
          <w:sz w:val="24"/>
          <w:szCs w:val="24"/>
        </w:rPr>
      </w:pPr>
      <w:r>
        <w:rPr>
          <w:sz w:val="24"/>
          <w:szCs w:val="24"/>
        </w:rPr>
        <w:t>The steps to test the model are</w:t>
      </w:r>
    </w:p>
    <w:p w14:paraId="4F423A87" w14:textId="77777777" w:rsidR="00740B2A" w:rsidRDefault="00740B2A">
      <w:pPr>
        <w:spacing w:before="1" w:line="280" w:lineRule="exact"/>
        <w:rPr>
          <w:sz w:val="28"/>
          <w:szCs w:val="28"/>
        </w:rPr>
      </w:pPr>
    </w:p>
    <w:p w14:paraId="3ACC3E8F" w14:textId="77777777" w:rsidR="00740B2A" w:rsidRDefault="00126616" w:rsidP="00D30E01">
      <w:pPr>
        <w:ind w:left="801"/>
        <w:rPr>
          <w:sz w:val="24"/>
          <w:szCs w:val="24"/>
        </w:rPr>
      </w:pPr>
      <w:r>
        <w:rPr>
          <w:w w:val="95"/>
          <w:sz w:val="24"/>
          <w:szCs w:val="24"/>
        </w:rPr>
        <w:t>1.</w:t>
      </w:r>
      <w:r>
        <w:rPr>
          <w:sz w:val="24"/>
          <w:szCs w:val="24"/>
        </w:rPr>
        <w:t xml:space="preserve">   To recognise faces using KNN.</w:t>
      </w:r>
    </w:p>
    <w:p w14:paraId="4888D4E8" w14:textId="77777777" w:rsidR="00740B2A" w:rsidRDefault="00740B2A" w:rsidP="00D30E01">
      <w:pPr>
        <w:spacing w:line="260" w:lineRule="exact"/>
        <w:rPr>
          <w:sz w:val="26"/>
          <w:szCs w:val="26"/>
        </w:rPr>
      </w:pPr>
    </w:p>
    <w:p w14:paraId="445CA3C5" w14:textId="77777777" w:rsidR="00740B2A" w:rsidRDefault="00126616" w:rsidP="00D30E01">
      <w:pPr>
        <w:ind w:left="801"/>
        <w:rPr>
          <w:sz w:val="24"/>
          <w:szCs w:val="24"/>
        </w:rPr>
      </w:pPr>
      <w:r>
        <w:rPr>
          <w:w w:val="95"/>
          <w:sz w:val="24"/>
          <w:szCs w:val="24"/>
        </w:rPr>
        <w:t>2.</w:t>
      </w:r>
      <w:r>
        <w:rPr>
          <w:sz w:val="24"/>
          <w:szCs w:val="24"/>
        </w:rPr>
        <w:t xml:space="preserve">   Read video stream using opencv.</w:t>
      </w:r>
    </w:p>
    <w:p w14:paraId="31038E17" w14:textId="77777777" w:rsidR="00740B2A" w:rsidRDefault="00740B2A" w:rsidP="00D30E01">
      <w:pPr>
        <w:spacing w:line="280" w:lineRule="exact"/>
        <w:rPr>
          <w:sz w:val="28"/>
          <w:szCs w:val="28"/>
        </w:rPr>
      </w:pPr>
    </w:p>
    <w:p w14:paraId="706ED3CE" w14:textId="77777777" w:rsidR="00740B2A" w:rsidRDefault="00126616" w:rsidP="00D30E01">
      <w:pPr>
        <w:ind w:left="801"/>
        <w:rPr>
          <w:sz w:val="24"/>
          <w:szCs w:val="24"/>
        </w:rPr>
      </w:pPr>
      <w:r>
        <w:rPr>
          <w:w w:val="95"/>
          <w:sz w:val="24"/>
          <w:szCs w:val="24"/>
        </w:rPr>
        <w:t>3.</w:t>
      </w:r>
      <w:r>
        <w:rPr>
          <w:sz w:val="24"/>
          <w:szCs w:val="24"/>
        </w:rPr>
        <w:t xml:space="preserve">   Extract faces out of it for testing.</w:t>
      </w:r>
    </w:p>
    <w:p w14:paraId="66C082AA" w14:textId="77777777" w:rsidR="00740B2A" w:rsidRDefault="00740B2A" w:rsidP="00D30E01">
      <w:pPr>
        <w:spacing w:line="260" w:lineRule="exact"/>
        <w:rPr>
          <w:sz w:val="26"/>
          <w:szCs w:val="26"/>
        </w:rPr>
      </w:pPr>
    </w:p>
    <w:p w14:paraId="0261A547" w14:textId="77777777" w:rsidR="00740B2A" w:rsidRDefault="00126616" w:rsidP="00D30E01">
      <w:pPr>
        <w:ind w:left="801"/>
        <w:rPr>
          <w:sz w:val="24"/>
          <w:szCs w:val="24"/>
        </w:rPr>
      </w:pPr>
      <w:r>
        <w:rPr>
          <w:w w:val="95"/>
          <w:sz w:val="24"/>
          <w:szCs w:val="24"/>
        </w:rPr>
        <w:t>4.</w:t>
      </w:r>
      <w:r>
        <w:rPr>
          <w:sz w:val="24"/>
          <w:szCs w:val="24"/>
        </w:rPr>
        <w:t xml:space="preserve">   Load training data (numpy arrays of all the persons)</w:t>
      </w:r>
    </w:p>
    <w:p w14:paraId="770E4F62" w14:textId="77777777" w:rsidR="00740B2A" w:rsidRDefault="00740B2A" w:rsidP="00D30E01">
      <w:pPr>
        <w:spacing w:line="280" w:lineRule="exact"/>
        <w:rPr>
          <w:sz w:val="28"/>
          <w:szCs w:val="28"/>
        </w:rPr>
      </w:pPr>
    </w:p>
    <w:p w14:paraId="7B086474" w14:textId="6ADE6DF5" w:rsidR="00740B2A" w:rsidRPr="00CC3924" w:rsidRDefault="00126616" w:rsidP="00D30E01">
      <w:pPr>
        <w:pStyle w:val="ListParagraph"/>
        <w:numPr>
          <w:ilvl w:val="0"/>
          <w:numId w:val="8"/>
        </w:numPr>
        <w:rPr>
          <w:sz w:val="24"/>
          <w:szCs w:val="24"/>
        </w:rPr>
      </w:pPr>
      <w:r w:rsidRPr="00CC3924">
        <w:rPr>
          <w:sz w:val="24"/>
          <w:szCs w:val="24"/>
        </w:rPr>
        <w:t>#x - values stored in numpy arrays</w:t>
      </w:r>
    </w:p>
    <w:p w14:paraId="0C029EAB" w14:textId="77777777" w:rsidR="00740B2A" w:rsidRDefault="00740B2A" w:rsidP="00D30E01">
      <w:pPr>
        <w:spacing w:line="280" w:lineRule="exact"/>
        <w:rPr>
          <w:sz w:val="28"/>
          <w:szCs w:val="28"/>
        </w:rPr>
      </w:pPr>
    </w:p>
    <w:p w14:paraId="5B8DC895" w14:textId="426696C1" w:rsidR="00740B2A" w:rsidRPr="00CC3924" w:rsidRDefault="00126616" w:rsidP="00D30E01">
      <w:pPr>
        <w:pStyle w:val="ListParagraph"/>
        <w:numPr>
          <w:ilvl w:val="0"/>
          <w:numId w:val="8"/>
        </w:numPr>
        <w:rPr>
          <w:sz w:val="24"/>
          <w:szCs w:val="24"/>
        </w:rPr>
      </w:pPr>
      <w:r w:rsidRPr="00CC3924">
        <w:rPr>
          <w:sz w:val="24"/>
          <w:szCs w:val="24"/>
        </w:rPr>
        <w:t xml:space="preserve">#y </w:t>
      </w:r>
      <w:r w:rsidRPr="00CC3924">
        <w:rPr>
          <w:rFonts w:ascii="Liberation Serif" w:eastAsia="Liberation Serif" w:hAnsi="Liberation Serif" w:cs="Liberation Serif"/>
          <w:sz w:val="24"/>
          <w:szCs w:val="24"/>
        </w:rPr>
        <w:t xml:space="preserve">– </w:t>
      </w:r>
      <w:r w:rsidRPr="00CC3924">
        <w:rPr>
          <w:sz w:val="24"/>
          <w:szCs w:val="24"/>
        </w:rPr>
        <w:t>values we need to assign for each person</w:t>
      </w:r>
    </w:p>
    <w:p w14:paraId="6954DA63" w14:textId="77777777" w:rsidR="00740B2A" w:rsidRDefault="00740B2A" w:rsidP="00D30E01">
      <w:pPr>
        <w:spacing w:line="260" w:lineRule="exact"/>
        <w:rPr>
          <w:sz w:val="26"/>
          <w:szCs w:val="26"/>
        </w:rPr>
      </w:pPr>
    </w:p>
    <w:p w14:paraId="774AF522" w14:textId="77777777" w:rsidR="00740B2A" w:rsidRDefault="00126616" w:rsidP="00D30E01">
      <w:pPr>
        <w:ind w:left="801"/>
        <w:rPr>
          <w:sz w:val="24"/>
          <w:szCs w:val="24"/>
        </w:rPr>
      </w:pPr>
      <w:r>
        <w:rPr>
          <w:w w:val="95"/>
          <w:sz w:val="24"/>
          <w:szCs w:val="24"/>
        </w:rPr>
        <w:t>5.</w:t>
      </w:r>
      <w:r>
        <w:rPr>
          <w:sz w:val="24"/>
          <w:szCs w:val="24"/>
        </w:rPr>
        <w:t xml:space="preserve">   Use knn to find prediction of the face.</w:t>
      </w:r>
    </w:p>
    <w:p w14:paraId="11AB0C25" w14:textId="77777777" w:rsidR="00740B2A" w:rsidRDefault="00740B2A" w:rsidP="00D30E01">
      <w:pPr>
        <w:spacing w:line="280" w:lineRule="exact"/>
        <w:rPr>
          <w:sz w:val="28"/>
          <w:szCs w:val="28"/>
        </w:rPr>
      </w:pPr>
    </w:p>
    <w:p w14:paraId="69FDA568" w14:textId="77777777" w:rsidR="00740B2A" w:rsidRDefault="00126616" w:rsidP="00D30E01">
      <w:pPr>
        <w:ind w:left="801"/>
        <w:rPr>
          <w:sz w:val="24"/>
          <w:szCs w:val="24"/>
        </w:rPr>
      </w:pPr>
      <w:r>
        <w:rPr>
          <w:w w:val="95"/>
          <w:sz w:val="24"/>
          <w:szCs w:val="24"/>
        </w:rPr>
        <w:t>6.</w:t>
      </w:r>
      <w:r>
        <w:rPr>
          <w:sz w:val="24"/>
          <w:szCs w:val="24"/>
        </w:rPr>
        <w:t xml:space="preserve">   Map the predicted id to the name of the user.</w:t>
      </w:r>
    </w:p>
    <w:p w14:paraId="42BF68F0" w14:textId="77777777" w:rsidR="00740B2A" w:rsidRDefault="00740B2A" w:rsidP="00D30E01">
      <w:pPr>
        <w:spacing w:line="260" w:lineRule="exact"/>
        <w:rPr>
          <w:sz w:val="26"/>
          <w:szCs w:val="26"/>
        </w:rPr>
      </w:pPr>
    </w:p>
    <w:p w14:paraId="44299714" w14:textId="77777777" w:rsidR="00740B2A" w:rsidRDefault="00126616" w:rsidP="00D30E01">
      <w:pPr>
        <w:ind w:left="801"/>
        <w:rPr>
          <w:sz w:val="24"/>
          <w:szCs w:val="24"/>
        </w:rPr>
      </w:pPr>
      <w:r>
        <w:rPr>
          <w:w w:val="95"/>
          <w:sz w:val="24"/>
          <w:szCs w:val="24"/>
        </w:rPr>
        <w:t>7.</w:t>
      </w:r>
      <w:r>
        <w:rPr>
          <w:sz w:val="24"/>
          <w:szCs w:val="24"/>
        </w:rPr>
        <w:t xml:space="preserve">   Display the prediction on the screen bounding box and name</w:t>
      </w:r>
    </w:p>
    <w:p w14:paraId="0A95B695" w14:textId="77777777" w:rsidR="00740B2A" w:rsidRPr="00A56F65" w:rsidRDefault="00740B2A">
      <w:pPr>
        <w:spacing w:before="1" w:line="280" w:lineRule="exact"/>
        <w:rPr>
          <w:b/>
          <w:bCs/>
          <w:sz w:val="28"/>
          <w:szCs w:val="28"/>
        </w:rPr>
      </w:pPr>
    </w:p>
    <w:p w14:paraId="2C8A1D37" w14:textId="77777777" w:rsidR="00740B2A" w:rsidRPr="00A56F65" w:rsidRDefault="00126616">
      <w:pPr>
        <w:ind w:left="441"/>
        <w:rPr>
          <w:b/>
          <w:bCs/>
          <w:sz w:val="24"/>
          <w:szCs w:val="24"/>
        </w:rPr>
      </w:pPr>
      <w:r w:rsidRPr="00A56F65">
        <w:rPr>
          <w:b/>
          <w:bCs/>
          <w:sz w:val="24"/>
          <w:szCs w:val="24"/>
        </w:rPr>
        <w:t>Main steps</w:t>
      </w:r>
    </w:p>
    <w:p w14:paraId="498F8B77" w14:textId="77777777" w:rsidR="00740B2A" w:rsidRDefault="00740B2A">
      <w:pPr>
        <w:spacing w:before="15" w:line="280" w:lineRule="exact"/>
        <w:rPr>
          <w:sz w:val="28"/>
          <w:szCs w:val="28"/>
        </w:rPr>
      </w:pPr>
    </w:p>
    <w:p w14:paraId="22E62ED2" w14:textId="77777777" w:rsidR="00740B2A" w:rsidRDefault="00126616" w:rsidP="00D30E01">
      <w:pPr>
        <w:ind w:left="801"/>
        <w:rPr>
          <w:sz w:val="24"/>
          <w:szCs w:val="24"/>
        </w:rPr>
      </w:pPr>
      <w:r>
        <w:rPr>
          <w:sz w:val="24"/>
          <w:szCs w:val="24"/>
        </w:rPr>
        <w:t>1     Feed the images using webcam to save the training data.</w:t>
      </w:r>
    </w:p>
    <w:p w14:paraId="739EF8EA" w14:textId="77777777" w:rsidR="00740B2A" w:rsidRDefault="00740B2A" w:rsidP="00D30E01">
      <w:pPr>
        <w:spacing w:line="260" w:lineRule="exact"/>
        <w:rPr>
          <w:sz w:val="26"/>
          <w:szCs w:val="26"/>
        </w:rPr>
      </w:pPr>
    </w:p>
    <w:p w14:paraId="4A7B540E" w14:textId="5F3720F7" w:rsidR="00740B2A" w:rsidRPr="00D30E01" w:rsidRDefault="00126616" w:rsidP="00D30E01">
      <w:pPr>
        <w:ind w:left="801"/>
        <w:rPr>
          <w:sz w:val="24"/>
          <w:szCs w:val="24"/>
        </w:rPr>
      </w:pPr>
      <w:r>
        <w:rPr>
          <w:w w:val="95"/>
          <w:sz w:val="24"/>
          <w:szCs w:val="24"/>
        </w:rPr>
        <w:t>2.</w:t>
      </w:r>
      <w:r>
        <w:rPr>
          <w:sz w:val="24"/>
          <w:szCs w:val="24"/>
        </w:rPr>
        <w:t xml:space="preserve">    Feed the images of different person using webcam to save the training data.</w:t>
      </w:r>
    </w:p>
    <w:p w14:paraId="785472F3" w14:textId="77777777" w:rsidR="00740B2A" w:rsidRDefault="00126616">
      <w:pPr>
        <w:ind w:left="801"/>
        <w:rPr>
          <w:sz w:val="24"/>
          <w:szCs w:val="24"/>
        </w:rPr>
        <w:sectPr w:rsidR="00740B2A">
          <w:pgSz w:w="12240" w:h="15840"/>
          <w:pgMar w:top="1360" w:right="1320" w:bottom="280" w:left="1720" w:header="0" w:footer="898" w:gutter="0"/>
          <w:cols w:space="720"/>
        </w:sectPr>
      </w:pPr>
      <w:r>
        <w:rPr>
          <w:w w:val="95"/>
          <w:sz w:val="24"/>
          <w:szCs w:val="24"/>
        </w:rPr>
        <w:t>3.</w:t>
      </w:r>
      <w:r>
        <w:rPr>
          <w:sz w:val="24"/>
          <w:szCs w:val="24"/>
        </w:rPr>
        <w:t xml:space="preserve">   Now run the face recognition script to test the classifier.</w:t>
      </w:r>
    </w:p>
    <w:p w14:paraId="5ACADA9F" w14:textId="77777777" w:rsidR="00740B2A" w:rsidRDefault="00126616">
      <w:pPr>
        <w:spacing w:before="72"/>
        <w:ind w:left="292"/>
        <w:rPr>
          <w:sz w:val="24"/>
          <w:szCs w:val="24"/>
        </w:rPr>
      </w:pPr>
      <w:r w:rsidRPr="00A56F65">
        <w:rPr>
          <w:b/>
          <w:bCs/>
          <w:sz w:val="24"/>
          <w:szCs w:val="24"/>
        </w:rPr>
        <w:t>Code for Test Results</w:t>
      </w:r>
      <w:r>
        <w:rPr>
          <w:sz w:val="24"/>
          <w:szCs w:val="24"/>
        </w:rPr>
        <w:t>:</w:t>
      </w:r>
    </w:p>
    <w:p w14:paraId="3331F9D4" w14:textId="77777777" w:rsidR="00740B2A" w:rsidRDefault="00740B2A">
      <w:pPr>
        <w:spacing w:before="7" w:line="120" w:lineRule="exact"/>
        <w:rPr>
          <w:sz w:val="13"/>
          <w:szCs w:val="13"/>
        </w:rPr>
      </w:pPr>
    </w:p>
    <w:p w14:paraId="2F0718DE" w14:textId="77777777" w:rsidR="00CC3924" w:rsidRPr="00CC3924" w:rsidRDefault="00CC3924" w:rsidP="00CC3924">
      <w:pPr>
        <w:spacing w:line="276" w:lineRule="auto"/>
        <w:rPr>
          <w:sz w:val="24"/>
          <w:szCs w:val="24"/>
        </w:rPr>
      </w:pPr>
      <w:r w:rsidRPr="00CC3924">
        <w:rPr>
          <w:sz w:val="24"/>
          <w:szCs w:val="24"/>
        </w:rPr>
        <w:t>import cv2</w:t>
      </w:r>
    </w:p>
    <w:p w14:paraId="3E51D404" w14:textId="77777777" w:rsidR="00CC3924" w:rsidRPr="00CC3924" w:rsidRDefault="00CC3924" w:rsidP="00CC3924">
      <w:pPr>
        <w:spacing w:line="276" w:lineRule="auto"/>
        <w:rPr>
          <w:sz w:val="24"/>
          <w:szCs w:val="24"/>
        </w:rPr>
      </w:pPr>
      <w:r w:rsidRPr="00CC3924">
        <w:rPr>
          <w:sz w:val="24"/>
          <w:szCs w:val="24"/>
        </w:rPr>
        <w:t xml:space="preserve">import numpy as np </w:t>
      </w:r>
    </w:p>
    <w:p w14:paraId="643F6F59" w14:textId="77777777" w:rsidR="00CC3924" w:rsidRPr="00CC3924" w:rsidRDefault="00CC3924" w:rsidP="00CC3924">
      <w:pPr>
        <w:spacing w:line="276" w:lineRule="auto"/>
        <w:rPr>
          <w:sz w:val="24"/>
          <w:szCs w:val="24"/>
        </w:rPr>
      </w:pPr>
      <w:r w:rsidRPr="00CC3924">
        <w:rPr>
          <w:sz w:val="24"/>
          <w:szCs w:val="24"/>
        </w:rPr>
        <w:t>import sqlite3</w:t>
      </w:r>
    </w:p>
    <w:p w14:paraId="709F97A0" w14:textId="77777777" w:rsidR="00CC3924" w:rsidRPr="00CC3924" w:rsidRDefault="00CC3924" w:rsidP="00CC3924">
      <w:pPr>
        <w:spacing w:line="276" w:lineRule="auto"/>
        <w:rPr>
          <w:sz w:val="24"/>
          <w:szCs w:val="24"/>
        </w:rPr>
      </w:pPr>
      <w:r w:rsidRPr="00CC3924">
        <w:rPr>
          <w:sz w:val="24"/>
          <w:szCs w:val="24"/>
        </w:rPr>
        <w:t>import os</w:t>
      </w:r>
    </w:p>
    <w:p w14:paraId="3588BD5A" w14:textId="77777777" w:rsidR="00CC3924" w:rsidRPr="00CC3924" w:rsidRDefault="00CC3924" w:rsidP="00CC3924">
      <w:pPr>
        <w:spacing w:line="276" w:lineRule="auto"/>
        <w:rPr>
          <w:sz w:val="24"/>
          <w:szCs w:val="24"/>
        </w:rPr>
      </w:pPr>
      <w:r w:rsidRPr="00CC3924">
        <w:rPr>
          <w:sz w:val="24"/>
          <w:szCs w:val="24"/>
        </w:rPr>
        <w:t>conn = sqlite3.connect('database.db')</w:t>
      </w:r>
    </w:p>
    <w:p w14:paraId="59D4F2A5" w14:textId="77777777" w:rsidR="00CC3924" w:rsidRPr="00CC3924" w:rsidRDefault="00CC3924" w:rsidP="00CC3924">
      <w:pPr>
        <w:spacing w:line="276" w:lineRule="auto"/>
        <w:rPr>
          <w:sz w:val="24"/>
          <w:szCs w:val="24"/>
        </w:rPr>
      </w:pPr>
      <w:r w:rsidRPr="00CC3924">
        <w:rPr>
          <w:sz w:val="24"/>
          <w:szCs w:val="24"/>
        </w:rPr>
        <w:t>c = conn.cursor()</w:t>
      </w:r>
    </w:p>
    <w:p w14:paraId="596D92AF" w14:textId="77777777" w:rsidR="00CC3924" w:rsidRPr="00CC3924" w:rsidRDefault="00CC3924" w:rsidP="00CC3924">
      <w:pPr>
        <w:spacing w:line="276" w:lineRule="auto"/>
        <w:rPr>
          <w:sz w:val="24"/>
          <w:szCs w:val="24"/>
        </w:rPr>
      </w:pPr>
      <w:r w:rsidRPr="00CC3924">
        <w:rPr>
          <w:sz w:val="24"/>
          <w:szCs w:val="24"/>
        </w:rPr>
        <w:t>fname = "recognizer/trainingData.yml"</w:t>
      </w:r>
    </w:p>
    <w:p w14:paraId="5BA12F3F" w14:textId="77777777" w:rsidR="00CC3924" w:rsidRPr="00CC3924" w:rsidRDefault="00CC3924" w:rsidP="00CC3924">
      <w:pPr>
        <w:spacing w:line="276" w:lineRule="auto"/>
        <w:rPr>
          <w:sz w:val="24"/>
          <w:szCs w:val="24"/>
        </w:rPr>
      </w:pPr>
      <w:r w:rsidRPr="00CC3924">
        <w:rPr>
          <w:sz w:val="24"/>
          <w:szCs w:val="24"/>
        </w:rPr>
        <w:t>if not os.path.isfile(fname):</w:t>
      </w:r>
    </w:p>
    <w:p w14:paraId="519E5E66" w14:textId="77777777" w:rsidR="00CC3924" w:rsidRPr="00CC3924" w:rsidRDefault="00CC3924" w:rsidP="00CC3924">
      <w:pPr>
        <w:spacing w:line="276" w:lineRule="auto"/>
        <w:rPr>
          <w:sz w:val="24"/>
          <w:szCs w:val="24"/>
        </w:rPr>
      </w:pPr>
      <w:r w:rsidRPr="00CC3924">
        <w:rPr>
          <w:sz w:val="24"/>
          <w:szCs w:val="24"/>
        </w:rPr>
        <w:t xml:space="preserve">  print("Please train the data first")</w:t>
      </w:r>
    </w:p>
    <w:p w14:paraId="43985914" w14:textId="77777777" w:rsidR="00CC3924" w:rsidRPr="00CC3924" w:rsidRDefault="00CC3924" w:rsidP="00CC3924">
      <w:pPr>
        <w:spacing w:line="276" w:lineRule="auto"/>
        <w:rPr>
          <w:sz w:val="24"/>
          <w:szCs w:val="24"/>
        </w:rPr>
      </w:pPr>
      <w:r w:rsidRPr="00CC3924">
        <w:rPr>
          <w:sz w:val="24"/>
          <w:szCs w:val="24"/>
        </w:rPr>
        <w:t xml:space="preserve">  exit(0)</w:t>
      </w:r>
    </w:p>
    <w:p w14:paraId="469E2EEE" w14:textId="77777777" w:rsidR="00CC3924" w:rsidRPr="00CC3924" w:rsidRDefault="00CC3924" w:rsidP="00CC3924">
      <w:pPr>
        <w:spacing w:line="276" w:lineRule="auto"/>
        <w:rPr>
          <w:sz w:val="24"/>
          <w:szCs w:val="24"/>
        </w:rPr>
      </w:pPr>
      <w:r w:rsidRPr="00CC3924">
        <w:rPr>
          <w:sz w:val="24"/>
          <w:szCs w:val="24"/>
        </w:rPr>
        <w:t>face_cascade = cv2.CascadeClassifier('haarcascade_frontalface_default.xml')</w:t>
      </w:r>
    </w:p>
    <w:p w14:paraId="3D7B320F" w14:textId="77777777" w:rsidR="00CC3924" w:rsidRPr="00CC3924" w:rsidRDefault="00CC3924" w:rsidP="00CC3924">
      <w:pPr>
        <w:spacing w:line="276" w:lineRule="auto"/>
        <w:rPr>
          <w:sz w:val="24"/>
          <w:szCs w:val="24"/>
        </w:rPr>
      </w:pPr>
      <w:r w:rsidRPr="00CC3924">
        <w:rPr>
          <w:sz w:val="24"/>
          <w:szCs w:val="24"/>
        </w:rPr>
        <w:t>cap = cv2.VideoCapture(0)</w:t>
      </w:r>
    </w:p>
    <w:p w14:paraId="3A3C3BDF" w14:textId="77777777" w:rsidR="00CC3924" w:rsidRPr="00CC3924" w:rsidRDefault="00CC3924" w:rsidP="00CC3924">
      <w:pPr>
        <w:spacing w:line="276" w:lineRule="auto"/>
        <w:rPr>
          <w:sz w:val="24"/>
          <w:szCs w:val="24"/>
        </w:rPr>
      </w:pPr>
      <w:r w:rsidRPr="00CC3924">
        <w:rPr>
          <w:sz w:val="24"/>
          <w:szCs w:val="24"/>
        </w:rPr>
        <w:t>recognizer = cv2.face.LBPHFaceRecognizer_create()</w:t>
      </w:r>
    </w:p>
    <w:p w14:paraId="33D1AC5C" w14:textId="77777777" w:rsidR="00CC3924" w:rsidRPr="00CC3924" w:rsidRDefault="00CC3924" w:rsidP="00CC3924">
      <w:pPr>
        <w:spacing w:line="276" w:lineRule="auto"/>
        <w:rPr>
          <w:sz w:val="24"/>
          <w:szCs w:val="24"/>
        </w:rPr>
      </w:pPr>
      <w:r w:rsidRPr="00CC3924">
        <w:rPr>
          <w:sz w:val="24"/>
          <w:szCs w:val="24"/>
        </w:rPr>
        <w:t>recognizer.read(fname)</w:t>
      </w:r>
    </w:p>
    <w:p w14:paraId="0DCE10CE" w14:textId="77777777" w:rsidR="00CC3924" w:rsidRPr="00CC3924" w:rsidRDefault="00CC3924" w:rsidP="00CC3924">
      <w:pPr>
        <w:spacing w:line="276" w:lineRule="auto"/>
        <w:rPr>
          <w:sz w:val="24"/>
          <w:szCs w:val="24"/>
        </w:rPr>
      </w:pPr>
      <w:r w:rsidRPr="00CC3924">
        <w:rPr>
          <w:sz w:val="24"/>
          <w:szCs w:val="24"/>
        </w:rPr>
        <w:t>while True:</w:t>
      </w:r>
    </w:p>
    <w:p w14:paraId="356757F9" w14:textId="77777777" w:rsidR="00CC3924" w:rsidRPr="00CC3924" w:rsidRDefault="00CC3924" w:rsidP="00CC3924">
      <w:pPr>
        <w:spacing w:line="276" w:lineRule="auto"/>
        <w:rPr>
          <w:sz w:val="24"/>
          <w:szCs w:val="24"/>
        </w:rPr>
      </w:pPr>
      <w:r w:rsidRPr="00CC3924">
        <w:rPr>
          <w:sz w:val="24"/>
          <w:szCs w:val="24"/>
        </w:rPr>
        <w:t xml:space="preserve">  ret, img = cap.read()</w:t>
      </w:r>
    </w:p>
    <w:p w14:paraId="58A6BA95" w14:textId="77777777" w:rsidR="00CC3924" w:rsidRPr="00CC3924" w:rsidRDefault="00CC3924" w:rsidP="00CC3924">
      <w:pPr>
        <w:spacing w:line="276" w:lineRule="auto"/>
        <w:rPr>
          <w:sz w:val="24"/>
          <w:szCs w:val="24"/>
        </w:rPr>
      </w:pPr>
      <w:r w:rsidRPr="00CC3924">
        <w:rPr>
          <w:sz w:val="24"/>
          <w:szCs w:val="24"/>
        </w:rPr>
        <w:t xml:space="preserve">  gray = cv2.cvtColor(img, cv2.COLOR_BGR2GRAY)</w:t>
      </w:r>
    </w:p>
    <w:p w14:paraId="0F50B8C7" w14:textId="77777777" w:rsidR="00CC3924" w:rsidRPr="00CC3924" w:rsidRDefault="00CC3924" w:rsidP="00CC3924">
      <w:pPr>
        <w:spacing w:line="276" w:lineRule="auto"/>
        <w:rPr>
          <w:sz w:val="24"/>
          <w:szCs w:val="24"/>
        </w:rPr>
      </w:pPr>
      <w:r w:rsidRPr="00CC3924">
        <w:rPr>
          <w:sz w:val="24"/>
          <w:szCs w:val="24"/>
        </w:rPr>
        <w:t xml:space="preserve">  faces = face_cascade.detectMultiScale(gray, 1.3, 5)</w:t>
      </w:r>
    </w:p>
    <w:p w14:paraId="26CD6B2F" w14:textId="77777777" w:rsidR="00CC3924" w:rsidRPr="00CC3924" w:rsidRDefault="00CC3924" w:rsidP="00CC3924">
      <w:pPr>
        <w:spacing w:line="276" w:lineRule="auto"/>
        <w:rPr>
          <w:sz w:val="24"/>
          <w:szCs w:val="24"/>
        </w:rPr>
      </w:pPr>
      <w:r w:rsidRPr="00CC3924">
        <w:rPr>
          <w:sz w:val="24"/>
          <w:szCs w:val="24"/>
        </w:rPr>
        <w:t xml:space="preserve">  for (x,y,w,h) in faces:</w:t>
      </w:r>
    </w:p>
    <w:p w14:paraId="3195A917" w14:textId="77777777" w:rsidR="00CC3924" w:rsidRPr="00CC3924" w:rsidRDefault="00CC3924" w:rsidP="00CC3924">
      <w:pPr>
        <w:spacing w:line="276" w:lineRule="auto"/>
        <w:rPr>
          <w:sz w:val="24"/>
          <w:szCs w:val="24"/>
        </w:rPr>
      </w:pPr>
      <w:r w:rsidRPr="00CC3924">
        <w:rPr>
          <w:sz w:val="24"/>
          <w:szCs w:val="24"/>
        </w:rPr>
        <w:t xml:space="preserve">    cv2.rectangle(img,(x,y),(x+w,y+h),(0,255,0),3)</w:t>
      </w:r>
    </w:p>
    <w:p w14:paraId="5584A7FA" w14:textId="77777777" w:rsidR="00CC3924" w:rsidRPr="00CC3924" w:rsidRDefault="00CC3924" w:rsidP="00CC3924">
      <w:pPr>
        <w:spacing w:line="276" w:lineRule="auto"/>
        <w:rPr>
          <w:sz w:val="24"/>
          <w:szCs w:val="24"/>
        </w:rPr>
      </w:pPr>
      <w:r w:rsidRPr="00CC3924">
        <w:rPr>
          <w:sz w:val="24"/>
          <w:szCs w:val="24"/>
        </w:rPr>
        <w:t xml:space="preserve">    ids,conf = recognizer.predict(gray[y:y+h,x:x+w])</w:t>
      </w:r>
    </w:p>
    <w:p w14:paraId="5D2D0CBE" w14:textId="77777777" w:rsidR="00CC3924" w:rsidRPr="00CC3924" w:rsidRDefault="00CC3924" w:rsidP="00CC3924">
      <w:pPr>
        <w:spacing w:line="276" w:lineRule="auto"/>
        <w:rPr>
          <w:sz w:val="24"/>
          <w:szCs w:val="24"/>
        </w:rPr>
      </w:pPr>
      <w:r w:rsidRPr="00CC3924">
        <w:rPr>
          <w:sz w:val="24"/>
          <w:szCs w:val="24"/>
        </w:rPr>
        <w:t xml:space="preserve">    c.execute("select name from users where id = (?);", (ids,))</w:t>
      </w:r>
    </w:p>
    <w:p w14:paraId="244EB695" w14:textId="77777777" w:rsidR="00CC3924" w:rsidRPr="00CC3924" w:rsidRDefault="00CC3924" w:rsidP="00CC3924">
      <w:pPr>
        <w:spacing w:line="276" w:lineRule="auto"/>
        <w:rPr>
          <w:sz w:val="24"/>
          <w:szCs w:val="24"/>
        </w:rPr>
      </w:pPr>
      <w:r w:rsidRPr="00CC3924">
        <w:rPr>
          <w:sz w:val="24"/>
          <w:szCs w:val="24"/>
        </w:rPr>
        <w:t xml:space="preserve">    result = c.fetchall()</w:t>
      </w:r>
    </w:p>
    <w:p w14:paraId="7ABF38A2" w14:textId="77777777" w:rsidR="00CC3924" w:rsidRPr="00CC3924" w:rsidRDefault="00CC3924" w:rsidP="00CC3924">
      <w:pPr>
        <w:spacing w:line="276" w:lineRule="auto"/>
        <w:rPr>
          <w:sz w:val="24"/>
          <w:szCs w:val="24"/>
        </w:rPr>
      </w:pPr>
      <w:r w:rsidRPr="00CC3924">
        <w:rPr>
          <w:sz w:val="24"/>
          <w:szCs w:val="24"/>
        </w:rPr>
        <w:t xml:space="preserve">    name = result[0][0]</w:t>
      </w:r>
    </w:p>
    <w:p w14:paraId="14EC9C22" w14:textId="77777777" w:rsidR="00CC3924" w:rsidRPr="00CC3924" w:rsidRDefault="00CC3924" w:rsidP="00CC3924">
      <w:pPr>
        <w:spacing w:line="276" w:lineRule="auto"/>
        <w:rPr>
          <w:sz w:val="24"/>
          <w:szCs w:val="24"/>
        </w:rPr>
      </w:pPr>
      <w:r w:rsidRPr="00CC3924">
        <w:rPr>
          <w:sz w:val="24"/>
          <w:szCs w:val="24"/>
        </w:rPr>
        <w:t xml:space="preserve">    if conf &lt; 50:</w:t>
      </w:r>
    </w:p>
    <w:p w14:paraId="542E92CD" w14:textId="77777777" w:rsidR="00CC3924" w:rsidRPr="00CC3924" w:rsidRDefault="00CC3924" w:rsidP="00CC3924">
      <w:pPr>
        <w:spacing w:line="276" w:lineRule="auto"/>
        <w:rPr>
          <w:sz w:val="24"/>
          <w:szCs w:val="24"/>
        </w:rPr>
      </w:pPr>
      <w:r w:rsidRPr="00CC3924">
        <w:rPr>
          <w:sz w:val="24"/>
          <w:szCs w:val="24"/>
        </w:rPr>
        <w:t xml:space="preserve">      cv2.putText(img, name, (x+2,y+h-5), cv2.FONT_HERSHEY_SIMPLEX, 1, (150,255,0),2)</w:t>
      </w:r>
    </w:p>
    <w:p w14:paraId="19C2A322" w14:textId="77777777" w:rsidR="00CC3924" w:rsidRPr="00CC3924" w:rsidRDefault="00CC3924" w:rsidP="00CC3924">
      <w:pPr>
        <w:spacing w:line="276" w:lineRule="auto"/>
        <w:rPr>
          <w:sz w:val="24"/>
          <w:szCs w:val="24"/>
        </w:rPr>
      </w:pPr>
      <w:r w:rsidRPr="00CC3924">
        <w:rPr>
          <w:sz w:val="24"/>
          <w:szCs w:val="24"/>
        </w:rPr>
        <w:t xml:space="preserve">    else:</w:t>
      </w:r>
    </w:p>
    <w:p w14:paraId="5AF90EF7" w14:textId="77777777" w:rsidR="00CC3924" w:rsidRPr="00CC3924" w:rsidRDefault="00CC3924" w:rsidP="00CC3924">
      <w:pPr>
        <w:spacing w:line="276" w:lineRule="auto"/>
        <w:rPr>
          <w:sz w:val="24"/>
          <w:szCs w:val="24"/>
        </w:rPr>
      </w:pPr>
      <w:r w:rsidRPr="00CC3924">
        <w:rPr>
          <w:sz w:val="24"/>
          <w:szCs w:val="24"/>
        </w:rPr>
        <w:t xml:space="preserve">      cv2.putText(img, 'No Match', (x+2,y+h-5), cv2.FONT_HERSHEY_SIMPLEX, 1, (0,0,255),2)</w:t>
      </w:r>
    </w:p>
    <w:p w14:paraId="1FBFFBBD" w14:textId="77777777" w:rsidR="00CC3924" w:rsidRPr="00CC3924" w:rsidRDefault="00CC3924" w:rsidP="00CC3924">
      <w:pPr>
        <w:spacing w:line="276" w:lineRule="auto"/>
        <w:rPr>
          <w:sz w:val="24"/>
          <w:szCs w:val="24"/>
        </w:rPr>
      </w:pPr>
      <w:r w:rsidRPr="00CC3924">
        <w:rPr>
          <w:sz w:val="24"/>
          <w:szCs w:val="24"/>
        </w:rPr>
        <w:t xml:space="preserve">  cv2.imshow('Face Recognizer',img)</w:t>
      </w:r>
    </w:p>
    <w:p w14:paraId="23294B9E" w14:textId="77777777" w:rsidR="00CC3924" w:rsidRPr="00CC3924" w:rsidRDefault="00CC3924" w:rsidP="00CC3924">
      <w:pPr>
        <w:spacing w:line="276" w:lineRule="auto"/>
        <w:rPr>
          <w:sz w:val="24"/>
          <w:szCs w:val="24"/>
        </w:rPr>
      </w:pPr>
      <w:r w:rsidRPr="00CC3924">
        <w:rPr>
          <w:sz w:val="24"/>
          <w:szCs w:val="24"/>
        </w:rPr>
        <w:t xml:space="preserve">  k = cv2.waitKey(30) &amp; 0xff</w:t>
      </w:r>
    </w:p>
    <w:p w14:paraId="0246AA98" w14:textId="77777777" w:rsidR="00CC3924" w:rsidRPr="00CC3924" w:rsidRDefault="00CC3924" w:rsidP="00CC3924">
      <w:pPr>
        <w:spacing w:line="276" w:lineRule="auto"/>
        <w:rPr>
          <w:sz w:val="24"/>
          <w:szCs w:val="24"/>
        </w:rPr>
      </w:pPr>
      <w:r w:rsidRPr="00CC3924">
        <w:rPr>
          <w:sz w:val="24"/>
          <w:szCs w:val="24"/>
        </w:rPr>
        <w:t xml:space="preserve">  if k == 27:</w:t>
      </w:r>
    </w:p>
    <w:p w14:paraId="6C0B338D" w14:textId="77777777" w:rsidR="00CC3924" w:rsidRPr="00CC3924" w:rsidRDefault="00CC3924" w:rsidP="00CC3924">
      <w:pPr>
        <w:spacing w:line="276" w:lineRule="auto"/>
        <w:rPr>
          <w:sz w:val="24"/>
          <w:szCs w:val="24"/>
        </w:rPr>
      </w:pPr>
      <w:r w:rsidRPr="00CC3924">
        <w:rPr>
          <w:sz w:val="24"/>
          <w:szCs w:val="24"/>
        </w:rPr>
        <w:t xml:space="preserve">    break</w:t>
      </w:r>
    </w:p>
    <w:p w14:paraId="04C59A1F" w14:textId="77777777" w:rsidR="00CC3924" w:rsidRPr="00CC3924" w:rsidRDefault="00CC3924" w:rsidP="00CC3924">
      <w:pPr>
        <w:spacing w:line="276" w:lineRule="auto"/>
        <w:rPr>
          <w:sz w:val="24"/>
          <w:szCs w:val="24"/>
        </w:rPr>
      </w:pPr>
      <w:r w:rsidRPr="00CC3924">
        <w:rPr>
          <w:sz w:val="24"/>
          <w:szCs w:val="24"/>
        </w:rPr>
        <w:t>cap.release()</w:t>
      </w:r>
    </w:p>
    <w:p w14:paraId="22AD5EBE" w14:textId="2BB63F0D" w:rsidR="00740B2A" w:rsidRDefault="00CC3924" w:rsidP="00CC3924">
      <w:pPr>
        <w:spacing w:line="276" w:lineRule="auto"/>
      </w:pPr>
      <w:r w:rsidRPr="00CC3924">
        <w:rPr>
          <w:sz w:val="24"/>
          <w:szCs w:val="24"/>
        </w:rPr>
        <w:t>cv2.destroyAllWindows()</w:t>
      </w:r>
    </w:p>
    <w:p w14:paraId="70185964" w14:textId="77777777" w:rsidR="00740B2A" w:rsidRDefault="00740B2A">
      <w:pPr>
        <w:spacing w:line="200" w:lineRule="exact"/>
      </w:pPr>
    </w:p>
    <w:p w14:paraId="712A3E45" w14:textId="77777777" w:rsidR="00740B2A" w:rsidRDefault="00740B2A">
      <w:pPr>
        <w:spacing w:line="200" w:lineRule="exact"/>
      </w:pPr>
    </w:p>
    <w:p w14:paraId="7CA3E176" w14:textId="77777777" w:rsidR="00740B2A" w:rsidRDefault="00740B2A">
      <w:pPr>
        <w:spacing w:line="200" w:lineRule="exact"/>
      </w:pPr>
    </w:p>
    <w:p w14:paraId="360D6A92" w14:textId="77777777" w:rsidR="00740B2A" w:rsidRDefault="00740B2A">
      <w:pPr>
        <w:spacing w:before="4" w:line="260" w:lineRule="exact"/>
        <w:rPr>
          <w:sz w:val="26"/>
          <w:szCs w:val="26"/>
        </w:rPr>
      </w:pPr>
    </w:p>
    <w:p w14:paraId="3BBE42DF" w14:textId="2D89ECC5" w:rsidR="00740B2A" w:rsidRDefault="00CC3924">
      <w:pPr>
        <w:ind w:left="290"/>
      </w:pPr>
      <w:r>
        <w:rPr>
          <w:noProof/>
        </w:rPr>
        <w:drawing>
          <wp:inline distT="0" distB="0" distL="0" distR="0" wp14:anchorId="416F70CC" wp14:editId="783893C5">
            <wp:extent cx="4720590" cy="34131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0590" cy="3413125"/>
                    </a:xfrm>
                    <a:prstGeom prst="rect">
                      <a:avLst/>
                    </a:prstGeom>
                    <a:noFill/>
                    <a:ln>
                      <a:noFill/>
                    </a:ln>
                  </pic:spPr>
                </pic:pic>
              </a:graphicData>
            </a:graphic>
          </wp:inline>
        </w:drawing>
      </w:r>
    </w:p>
    <w:p w14:paraId="0D184B11" w14:textId="77777777" w:rsidR="00740B2A" w:rsidRDefault="00126616">
      <w:pPr>
        <w:spacing w:before="86"/>
        <w:ind w:left="1973"/>
        <w:rPr>
          <w:sz w:val="24"/>
          <w:szCs w:val="24"/>
        </w:rPr>
      </w:pPr>
      <w:r>
        <w:rPr>
          <w:sz w:val="24"/>
          <w:szCs w:val="24"/>
        </w:rPr>
        <w:t>Fig5.5: face with name and bounding box</w:t>
      </w:r>
    </w:p>
    <w:p w14:paraId="78048DC9" w14:textId="77777777" w:rsidR="00740B2A" w:rsidRDefault="00740B2A">
      <w:pPr>
        <w:spacing w:before="8" w:line="140" w:lineRule="exact"/>
        <w:rPr>
          <w:sz w:val="14"/>
          <w:szCs w:val="14"/>
        </w:rPr>
      </w:pPr>
    </w:p>
    <w:p w14:paraId="61C04437" w14:textId="77777777" w:rsidR="00740B2A" w:rsidRDefault="00740B2A">
      <w:pPr>
        <w:spacing w:line="200" w:lineRule="exact"/>
      </w:pPr>
    </w:p>
    <w:p w14:paraId="2805D6E9" w14:textId="77777777" w:rsidR="00740B2A" w:rsidRDefault="00740B2A">
      <w:pPr>
        <w:spacing w:line="200" w:lineRule="exact"/>
      </w:pPr>
    </w:p>
    <w:p w14:paraId="031275D3" w14:textId="77777777" w:rsidR="00740B2A" w:rsidRDefault="00740B2A">
      <w:pPr>
        <w:spacing w:line="200" w:lineRule="exact"/>
      </w:pPr>
    </w:p>
    <w:p w14:paraId="763ED692" w14:textId="77777777" w:rsidR="00740B2A" w:rsidRDefault="00740B2A">
      <w:pPr>
        <w:spacing w:line="200" w:lineRule="exact"/>
      </w:pPr>
    </w:p>
    <w:p w14:paraId="63BAA4B6" w14:textId="77777777" w:rsidR="00740B2A" w:rsidRDefault="00126616">
      <w:pPr>
        <w:ind w:left="340" w:right="7974"/>
        <w:jc w:val="both"/>
        <w:rPr>
          <w:sz w:val="24"/>
          <w:szCs w:val="24"/>
        </w:rPr>
      </w:pPr>
      <w:r>
        <w:rPr>
          <w:b/>
          <w:sz w:val="24"/>
          <w:szCs w:val="24"/>
        </w:rPr>
        <w:t>Test Result</w:t>
      </w:r>
    </w:p>
    <w:p w14:paraId="0A4DCCD6" w14:textId="77777777" w:rsidR="00740B2A" w:rsidRDefault="00740B2A">
      <w:pPr>
        <w:spacing w:before="2" w:line="120" w:lineRule="exact"/>
        <w:rPr>
          <w:sz w:val="13"/>
          <w:szCs w:val="13"/>
        </w:rPr>
      </w:pPr>
    </w:p>
    <w:p w14:paraId="65B7E4BD" w14:textId="77777777" w:rsidR="00740B2A" w:rsidRDefault="00126616">
      <w:pPr>
        <w:spacing w:line="359" w:lineRule="auto"/>
        <w:ind w:left="340" w:right="62"/>
        <w:jc w:val="both"/>
        <w:rPr>
          <w:sz w:val="24"/>
          <w:szCs w:val="24"/>
        </w:rPr>
        <w:sectPr w:rsidR="00740B2A">
          <w:pgSz w:w="12240" w:h="15840"/>
          <w:pgMar w:top="1480" w:right="1020" w:bottom="280" w:left="1720" w:header="0" w:footer="898" w:gutter="0"/>
          <w:cols w:space="720"/>
        </w:sectPr>
      </w:pPr>
      <w:r>
        <w:rPr>
          <w:sz w:val="24"/>
          <w:szCs w:val="24"/>
        </w:rPr>
        <w:t>After  supplying  the  model  with  training  data,  we  have  a  test  image  streamed  from  the webcam and the test result is in the picture above which has a bounding box around the with the  name  of  the  person.  Therefore  our  model  recognizes  the  face  and  our  algorithm successfully executes its task.</w:t>
      </w:r>
    </w:p>
    <w:p w14:paraId="5ACF0CF0" w14:textId="77777777" w:rsidR="00740B2A" w:rsidRDefault="00126616">
      <w:pPr>
        <w:spacing w:before="55"/>
        <w:ind w:left="3638" w:right="4095"/>
        <w:jc w:val="center"/>
        <w:rPr>
          <w:sz w:val="32"/>
          <w:szCs w:val="32"/>
        </w:rPr>
      </w:pPr>
      <w:r>
        <w:rPr>
          <w:b/>
          <w:sz w:val="32"/>
          <w:szCs w:val="32"/>
        </w:rPr>
        <w:t>Chapter 6</w:t>
      </w:r>
    </w:p>
    <w:p w14:paraId="54302AB4" w14:textId="77777777" w:rsidR="00740B2A" w:rsidRDefault="00740B2A">
      <w:pPr>
        <w:spacing w:before="4" w:line="180" w:lineRule="exact"/>
        <w:rPr>
          <w:sz w:val="18"/>
          <w:szCs w:val="18"/>
        </w:rPr>
      </w:pPr>
    </w:p>
    <w:p w14:paraId="56E31B39" w14:textId="77777777" w:rsidR="00740B2A" w:rsidRDefault="00126616">
      <w:pPr>
        <w:ind w:left="1117" w:right="1642"/>
        <w:jc w:val="center"/>
        <w:rPr>
          <w:sz w:val="32"/>
          <w:szCs w:val="32"/>
        </w:rPr>
      </w:pPr>
      <w:r>
        <w:rPr>
          <w:b/>
          <w:sz w:val="32"/>
          <w:szCs w:val="32"/>
        </w:rPr>
        <w:t>RESULT AND PERFORMANCE ANALYSIS</w:t>
      </w:r>
    </w:p>
    <w:p w14:paraId="61983FC2" w14:textId="77777777" w:rsidR="00740B2A" w:rsidRDefault="00740B2A">
      <w:pPr>
        <w:spacing w:line="200" w:lineRule="exact"/>
      </w:pPr>
    </w:p>
    <w:p w14:paraId="28D2DE74" w14:textId="77777777" w:rsidR="00740B2A" w:rsidRDefault="00740B2A">
      <w:pPr>
        <w:spacing w:before="16" w:line="240" w:lineRule="exact"/>
        <w:rPr>
          <w:sz w:val="24"/>
          <w:szCs w:val="24"/>
        </w:rPr>
      </w:pPr>
    </w:p>
    <w:p w14:paraId="3CACCDF9" w14:textId="77777777" w:rsidR="00740B2A" w:rsidRDefault="00126616">
      <w:pPr>
        <w:spacing w:line="360" w:lineRule="auto"/>
        <w:ind w:left="441" w:right="73"/>
        <w:jc w:val="both"/>
        <w:rPr>
          <w:sz w:val="24"/>
          <w:szCs w:val="24"/>
        </w:rPr>
      </w:pPr>
      <w:r>
        <w:rPr>
          <w:color w:val="111111"/>
          <w:sz w:val="24"/>
          <w:szCs w:val="24"/>
        </w:rPr>
        <w:t>Among the different biometric techniques, facial recognition may not be the most reliable and efficient  but it  has several advantages over the others: it  is natural, easy to  use and does not require aid from the test subject. Properly designed systems installed in airports, multiplexes, and other public places can detect presence of criminals among the crowd. Other biometrics like  fingerprints, iris, and speech recognition cannot perform this kind of  mass  scanning.  However,  questions  have  been  raised  on  the  effectiveness  of  facial recognition  software  in  cases  of railway and  airport  security.  Critics  of the  technology complain  that  the  London  Borough of Newham  scheme  has  never  recognized  a  single criminal, despite several criminals in the system's database living in the Borough and the system having been running for several years. "Not once, as far as the police know, has Newham's automatic facial recognition system spotted a live target."</w:t>
      </w:r>
    </w:p>
    <w:p w14:paraId="4C66AE63" w14:textId="77777777" w:rsidR="00740B2A" w:rsidRDefault="00740B2A">
      <w:pPr>
        <w:spacing w:line="200" w:lineRule="exact"/>
      </w:pPr>
    </w:p>
    <w:p w14:paraId="1A3CD925" w14:textId="77777777" w:rsidR="00740B2A" w:rsidRDefault="00740B2A">
      <w:pPr>
        <w:spacing w:before="2" w:line="220" w:lineRule="exact"/>
        <w:rPr>
          <w:sz w:val="22"/>
          <w:szCs w:val="22"/>
        </w:rPr>
      </w:pPr>
    </w:p>
    <w:p w14:paraId="2B63175E" w14:textId="77777777" w:rsidR="00740B2A" w:rsidRDefault="00126616">
      <w:pPr>
        <w:spacing w:line="360" w:lineRule="auto"/>
        <w:ind w:left="441" w:right="75"/>
        <w:jc w:val="both"/>
        <w:rPr>
          <w:sz w:val="24"/>
          <w:szCs w:val="24"/>
        </w:rPr>
        <w:sectPr w:rsidR="00740B2A">
          <w:pgSz w:w="12240" w:h="15840"/>
          <w:pgMar w:top="1360" w:right="1320" w:bottom="280" w:left="1720" w:header="0" w:footer="898" w:gutter="0"/>
          <w:cols w:space="720"/>
        </w:sectPr>
      </w:pPr>
      <w:r>
        <w:rPr>
          <w:color w:val="111111"/>
          <w:sz w:val="24"/>
          <w:szCs w:val="24"/>
        </w:rPr>
        <w:t>Despite  the  successes  of  many  systems,  many  issues  remain  to  be  addressed.  Among those issues, the following are prominent for most systems: the illumination problem, the pose  problem,  scale  variability,  images  taken  years  apart,  glasses,  moustaches,  beards, low quality image acquisition, partially occluded faces, etc. Figures below show different images  which  present   some  of  the  problems   encountered  in  face  recognition.   An additional important problem, on top of the images to be recognized, is how different face recognition systems are compared.</w:t>
      </w:r>
    </w:p>
    <w:p w14:paraId="13842A19" w14:textId="77777777" w:rsidR="00740B2A" w:rsidRDefault="00126616">
      <w:pPr>
        <w:spacing w:before="56"/>
        <w:ind w:left="441"/>
        <w:rPr>
          <w:sz w:val="28"/>
          <w:szCs w:val="28"/>
        </w:rPr>
      </w:pPr>
      <w:r>
        <w:rPr>
          <w:b/>
          <w:color w:val="111111"/>
          <w:w w:val="99"/>
          <w:sz w:val="28"/>
          <w:szCs w:val="28"/>
        </w:rPr>
        <w:t>Results</w:t>
      </w:r>
      <w:r>
        <w:rPr>
          <w:b/>
          <w:color w:val="111111"/>
          <w:sz w:val="28"/>
          <w:szCs w:val="28"/>
        </w:rPr>
        <w:t xml:space="preserve"> </w:t>
      </w:r>
      <w:r>
        <w:rPr>
          <w:b/>
          <w:color w:val="111111"/>
          <w:w w:val="99"/>
          <w:sz w:val="28"/>
          <w:szCs w:val="28"/>
        </w:rPr>
        <w:t>and</w:t>
      </w:r>
      <w:r>
        <w:rPr>
          <w:b/>
          <w:color w:val="111111"/>
          <w:sz w:val="28"/>
          <w:szCs w:val="28"/>
        </w:rPr>
        <w:t xml:space="preserve"> </w:t>
      </w:r>
      <w:r>
        <w:rPr>
          <w:b/>
          <w:color w:val="111111"/>
          <w:w w:val="99"/>
          <w:sz w:val="28"/>
          <w:szCs w:val="28"/>
        </w:rPr>
        <w:t>Performance</w:t>
      </w:r>
      <w:r>
        <w:rPr>
          <w:b/>
          <w:color w:val="111111"/>
          <w:sz w:val="28"/>
          <w:szCs w:val="28"/>
        </w:rPr>
        <w:t xml:space="preserve"> </w:t>
      </w:r>
      <w:r>
        <w:rPr>
          <w:b/>
          <w:color w:val="111111"/>
          <w:w w:val="99"/>
          <w:sz w:val="28"/>
          <w:szCs w:val="28"/>
        </w:rPr>
        <w:t>analysis</w:t>
      </w:r>
    </w:p>
    <w:p w14:paraId="504FB65B" w14:textId="77777777" w:rsidR="00740B2A" w:rsidRDefault="00740B2A">
      <w:pPr>
        <w:spacing w:before="5" w:line="120" w:lineRule="exact"/>
        <w:rPr>
          <w:sz w:val="12"/>
          <w:szCs w:val="12"/>
        </w:rPr>
      </w:pPr>
    </w:p>
    <w:p w14:paraId="1D13A085" w14:textId="77777777" w:rsidR="00740B2A" w:rsidRDefault="00740B2A">
      <w:pPr>
        <w:spacing w:line="200" w:lineRule="exact"/>
      </w:pPr>
    </w:p>
    <w:p w14:paraId="1501D188" w14:textId="5D7C519C" w:rsidR="00740B2A" w:rsidRDefault="00A56F65">
      <w:pPr>
        <w:ind w:left="470"/>
      </w:pPr>
      <w:r>
        <w:rPr>
          <w:noProof/>
        </w:rPr>
        <w:drawing>
          <wp:inline distT="0" distB="0" distL="0" distR="0" wp14:anchorId="2CEEBA7F" wp14:editId="527797A4">
            <wp:extent cx="4148919" cy="2738068"/>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265" cy="2743576"/>
                    </a:xfrm>
                    <a:prstGeom prst="rect">
                      <a:avLst/>
                    </a:prstGeom>
                    <a:noFill/>
                    <a:ln>
                      <a:noFill/>
                    </a:ln>
                  </pic:spPr>
                </pic:pic>
              </a:graphicData>
            </a:graphic>
          </wp:inline>
        </w:drawing>
      </w:r>
    </w:p>
    <w:p w14:paraId="01CFFF43" w14:textId="77777777" w:rsidR="00740B2A" w:rsidRDefault="00740B2A">
      <w:pPr>
        <w:spacing w:before="4" w:line="100" w:lineRule="exact"/>
        <w:rPr>
          <w:sz w:val="11"/>
          <w:szCs w:val="11"/>
        </w:rPr>
      </w:pPr>
    </w:p>
    <w:p w14:paraId="2380714D" w14:textId="77777777" w:rsidR="00740B2A" w:rsidRDefault="00740B2A">
      <w:pPr>
        <w:spacing w:line="200" w:lineRule="exact"/>
      </w:pPr>
    </w:p>
    <w:p w14:paraId="11876727" w14:textId="77777777" w:rsidR="00740B2A" w:rsidRDefault="00126616">
      <w:pPr>
        <w:ind w:left="3826" w:right="3223"/>
        <w:jc w:val="center"/>
        <w:rPr>
          <w:sz w:val="24"/>
          <w:szCs w:val="24"/>
        </w:rPr>
      </w:pPr>
      <w:r>
        <w:rPr>
          <w:sz w:val="24"/>
          <w:szCs w:val="24"/>
        </w:rPr>
        <w:t>Fig 6.1: Test Result 1</w:t>
      </w:r>
    </w:p>
    <w:p w14:paraId="128CF4EC" w14:textId="77777777" w:rsidR="00740B2A" w:rsidRDefault="00740B2A">
      <w:pPr>
        <w:spacing w:line="200" w:lineRule="exact"/>
      </w:pPr>
    </w:p>
    <w:p w14:paraId="449CCC96" w14:textId="77777777" w:rsidR="00740B2A" w:rsidRDefault="00740B2A">
      <w:pPr>
        <w:spacing w:before="12" w:line="240" w:lineRule="exact"/>
        <w:rPr>
          <w:sz w:val="24"/>
          <w:szCs w:val="24"/>
        </w:rPr>
      </w:pPr>
    </w:p>
    <w:p w14:paraId="4E6181F0" w14:textId="0BE4B273" w:rsidR="00740B2A" w:rsidRDefault="00A86264">
      <w:pPr>
        <w:ind w:left="410"/>
      </w:pPr>
      <w:r>
        <w:rPr>
          <w:noProof/>
        </w:rPr>
        <w:drawing>
          <wp:inline distT="0" distB="0" distL="0" distR="0" wp14:anchorId="14DDACC4" wp14:editId="57A318EE">
            <wp:extent cx="4285388" cy="2906973"/>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9300" cy="2916410"/>
                    </a:xfrm>
                    <a:prstGeom prst="rect">
                      <a:avLst/>
                    </a:prstGeom>
                    <a:noFill/>
                    <a:ln>
                      <a:noFill/>
                    </a:ln>
                  </pic:spPr>
                </pic:pic>
              </a:graphicData>
            </a:graphic>
          </wp:inline>
        </w:drawing>
      </w:r>
    </w:p>
    <w:p w14:paraId="0DC2C02A" w14:textId="77777777" w:rsidR="00740B2A" w:rsidRDefault="00740B2A">
      <w:pPr>
        <w:spacing w:line="200" w:lineRule="exact"/>
      </w:pPr>
    </w:p>
    <w:p w14:paraId="0352B4EC" w14:textId="77777777" w:rsidR="00740B2A" w:rsidRDefault="00740B2A">
      <w:pPr>
        <w:spacing w:before="2" w:line="240" w:lineRule="exact"/>
        <w:rPr>
          <w:sz w:val="24"/>
          <w:szCs w:val="24"/>
        </w:rPr>
      </w:pPr>
    </w:p>
    <w:p w14:paraId="16F374EA" w14:textId="77777777" w:rsidR="00740B2A" w:rsidRDefault="00126616">
      <w:pPr>
        <w:ind w:left="3687" w:right="3362"/>
        <w:jc w:val="center"/>
        <w:rPr>
          <w:sz w:val="24"/>
          <w:szCs w:val="24"/>
        </w:rPr>
        <w:sectPr w:rsidR="00740B2A">
          <w:pgSz w:w="12240" w:h="15840"/>
          <w:pgMar w:top="1300" w:right="1320" w:bottom="280" w:left="1720" w:header="0" w:footer="898" w:gutter="0"/>
          <w:cols w:space="720"/>
        </w:sectPr>
      </w:pPr>
      <w:r>
        <w:rPr>
          <w:sz w:val="24"/>
          <w:szCs w:val="24"/>
        </w:rPr>
        <w:t>Fig 6.1: Test Result 2</w:t>
      </w:r>
    </w:p>
    <w:p w14:paraId="14D8EAD0" w14:textId="77777777" w:rsidR="00740B2A" w:rsidRDefault="00740B2A">
      <w:pPr>
        <w:spacing w:before="18" w:line="260" w:lineRule="exact"/>
        <w:rPr>
          <w:sz w:val="26"/>
          <w:szCs w:val="26"/>
        </w:rPr>
      </w:pPr>
    </w:p>
    <w:p w14:paraId="60B4E1B6" w14:textId="77777777" w:rsidR="00740B2A" w:rsidRDefault="00126616">
      <w:pPr>
        <w:spacing w:before="29" w:line="363" w:lineRule="auto"/>
        <w:ind w:left="441" w:right="311"/>
        <w:rPr>
          <w:sz w:val="24"/>
          <w:szCs w:val="24"/>
        </w:rPr>
      </w:pPr>
      <w:r>
        <w:rPr>
          <w:sz w:val="24"/>
          <w:szCs w:val="24"/>
        </w:rPr>
        <w:t>There  is no  training  involved.  All the  time  is spent  in the  query time.  So, all the  work happens at query time.</w:t>
      </w:r>
    </w:p>
    <w:p w14:paraId="1643ED25" w14:textId="77777777" w:rsidR="00740B2A" w:rsidRDefault="00740B2A">
      <w:pPr>
        <w:spacing w:before="19" w:line="260" w:lineRule="exact"/>
        <w:rPr>
          <w:sz w:val="26"/>
          <w:szCs w:val="26"/>
        </w:rPr>
      </w:pPr>
    </w:p>
    <w:p w14:paraId="46ED58BE" w14:textId="77777777" w:rsidR="00740B2A" w:rsidRDefault="00126616">
      <w:pPr>
        <w:ind w:left="441"/>
        <w:rPr>
          <w:sz w:val="24"/>
          <w:szCs w:val="24"/>
        </w:rPr>
      </w:pPr>
      <w:r>
        <w:rPr>
          <w:sz w:val="24"/>
          <w:szCs w:val="24"/>
        </w:rPr>
        <w:t>Training Time is O(1)</w:t>
      </w:r>
    </w:p>
    <w:p w14:paraId="1A72429F" w14:textId="77777777" w:rsidR="00740B2A" w:rsidRDefault="00740B2A">
      <w:pPr>
        <w:spacing w:line="200" w:lineRule="exact"/>
      </w:pPr>
    </w:p>
    <w:p w14:paraId="2C72A02F" w14:textId="77777777" w:rsidR="00740B2A" w:rsidRDefault="00740B2A">
      <w:pPr>
        <w:spacing w:before="15" w:line="200" w:lineRule="exact"/>
      </w:pPr>
    </w:p>
    <w:p w14:paraId="4477FD6C" w14:textId="77777777" w:rsidR="00740B2A" w:rsidRDefault="00126616">
      <w:pPr>
        <w:spacing w:line="363" w:lineRule="auto"/>
        <w:ind w:left="441" w:right="305"/>
        <w:rPr>
          <w:sz w:val="24"/>
          <w:szCs w:val="24"/>
        </w:rPr>
      </w:pPr>
      <w:r>
        <w:rPr>
          <w:sz w:val="24"/>
          <w:szCs w:val="24"/>
        </w:rPr>
        <w:t>All  work  is  at  query time.  Total query time:  Time  in  computing  distance  from all  the points = O(n) time in sorting distances from all the points = O(log n). Therefore total</w:t>
      </w:r>
    </w:p>
    <w:p w14:paraId="4A41E39D" w14:textId="77777777" w:rsidR="00740B2A" w:rsidRDefault="00126616">
      <w:pPr>
        <w:spacing w:before="76" w:line="354" w:lineRule="auto"/>
        <w:ind w:left="441" w:right="1022"/>
        <w:rPr>
          <w:sz w:val="24"/>
          <w:szCs w:val="24"/>
        </w:rPr>
      </w:pPr>
      <w:r>
        <w:rPr>
          <w:sz w:val="24"/>
          <w:szCs w:val="24"/>
        </w:rPr>
        <w:t>query time = O(n log n) If we have q number of queries, then time complexity is = O(N*q).</w:t>
      </w:r>
    </w:p>
    <w:p w14:paraId="5CC5CD88" w14:textId="77777777" w:rsidR="00740B2A" w:rsidRDefault="00126616">
      <w:pPr>
        <w:spacing w:before="14" w:line="359" w:lineRule="auto"/>
        <w:ind w:left="441" w:right="769"/>
        <w:rPr>
          <w:sz w:val="24"/>
          <w:szCs w:val="24"/>
        </w:rPr>
      </w:pPr>
      <w:r>
        <w:rPr>
          <w:sz w:val="24"/>
          <w:szCs w:val="24"/>
        </w:rPr>
        <w:t>KNN is a non-parametric algorithm, we are not going to learn any parameter because learning is 0.</w:t>
      </w:r>
    </w:p>
    <w:p w14:paraId="2B6ACFE5" w14:textId="77777777" w:rsidR="00740B2A" w:rsidRDefault="00740B2A">
      <w:pPr>
        <w:spacing w:before="4" w:line="180" w:lineRule="exact"/>
        <w:rPr>
          <w:sz w:val="18"/>
          <w:szCs w:val="18"/>
        </w:rPr>
      </w:pPr>
    </w:p>
    <w:p w14:paraId="3BB656D7" w14:textId="77777777" w:rsidR="00740B2A" w:rsidRDefault="00740B2A">
      <w:pPr>
        <w:spacing w:line="200" w:lineRule="exact"/>
      </w:pPr>
    </w:p>
    <w:p w14:paraId="5D2E36FE" w14:textId="77777777" w:rsidR="00740B2A" w:rsidRDefault="00126616">
      <w:pPr>
        <w:ind w:left="441"/>
        <w:rPr>
          <w:sz w:val="24"/>
          <w:szCs w:val="24"/>
        </w:rPr>
      </w:pPr>
      <w:r>
        <w:rPr>
          <w:sz w:val="24"/>
          <w:szCs w:val="24"/>
        </w:rPr>
        <w:t>Problems to note</w:t>
      </w:r>
    </w:p>
    <w:p w14:paraId="510093A7" w14:textId="77777777" w:rsidR="00740B2A" w:rsidRDefault="00740B2A">
      <w:pPr>
        <w:spacing w:before="2" w:line="140" w:lineRule="exact"/>
        <w:rPr>
          <w:sz w:val="14"/>
          <w:szCs w:val="14"/>
        </w:rPr>
      </w:pPr>
    </w:p>
    <w:p w14:paraId="1E2D3E4B" w14:textId="77777777" w:rsidR="00740B2A" w:rsidRDefault="00126616">
      <w:pPr>
        <w:ind w:left="441"/>
        <w:rPr>
          <w:sz w:val="24"/>
          <w:szCs w:val="24"/>
        </w:rPr>
      </w:pPr>
      <w:r>
        <w:rPr>
          <w:sz w:val="24"/>
          <w:szCs w:val="24"/>
        </w:rPr>
        <w:t>1. Image Intensity</w:t>
      </w:r>
    </w:p>
    <w:p w14:paraId="48BB87CE" w14:textId="77777777" w:rsidR="00740B2A" w:rsidRDefault="00740B2A">
      <w:pPr>
        <w:spacing w:before="7" w:line="120" w:lineRule="exact"/>
        <w:rPr>
          <w:sz w:val="13"/>
          <w:szCs w:val="13"/>
        </w:rPr>
      </w:pPr>
    </w:p>
    <w:p w14:paraId="5D55CB64" w14:textId="77777777" w:rsidR="00740B2A" w:rsidRDefault="00126616">
      <w:pPr>
        <w:spacing w:line="359" w:lineRule="auto"/>
        <w:ind w:left="441" w:right="65"/>
        <w:rPr>
          <w:sz w:val="24"/>
          <w:szCs w:val="24"/>
        </w:rPr>
      </w:pPr>
      <w:r>
        <w:rPr>
          <w:sz w:val="24"/>
          <w:szCs w:val="24"/>
        </w:rPr>
        <w:t>This image is employed initially. However, the face_location() operate cannot appear to retrieve any faces.</w:t>
      </w:r>
    </w:p>
    <w:p w14:paraId="3F68A833" w14:textId="77777777" w:rsidR="00740B2A" w:rsidRDefault="00740B2A">
      <w:pPr>
        <w:spacing w:line="200" w:lineRule="exact"/>
      </w:pPr>
    </w:p>
    <w:p w14:paraId="2D098372" w14:textId="77777777" w:rsidR="00740B2A" w:rsidRDefault="00740B2A">
      <w:pPr>
        <w:spacing w:before="18" w:line="200" w:lineRule="exact"/>
      </w:pPr>
    </w:p>
    <w:p w14:paraId="61047ADD" w14:textId="77777777" w:rsidR="00740B2A" w:rsidRDefault="00126616">
      <w:pPr>
        <w:spacing w:line="363" w:lineRule="auto"/>
        <w:ind w:left="441" w:right="918"/>
        <w:rPr>
          <w:sz w:val="24"/>
          <w:szCs w:val="24"/>
        </w:rPr>
      </w:pPr>
      <w:r>
        <w:rPr>
          <w:sz w:val="24"/>
          <w:szCs w:val="24"/>
        </w:rPr>
        <w:t>In this case, there area unit two choices that you'll be able to use to enhance the situtation:</w:t>
      </w:r>
    </w:p>
    <w:p w14:paraId="03EA50F2" w14:textId="77777777" w:rsidR="00740B2A" w:rsidRDefault="00126616">
      <w:pPr>
        <w:ind w:left="44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Change the image ‘s filter intensity.</w:t>
      </w:r>
    </w:p>
    <w:p w14:paraId="4F301387" w14:textId="77777777" w:rsidR="00740B2A" w:rsidRDefault="00740B2A">
      <w:pPr>
        <w:spacing w:before="7" w:line="120" w:lineRule="exact"/>
        <w:rPr>
          <w:sz w:val="13"/>
          <w:szCs w:val="13"/>
        </w:rPr>
      </w:pPr>
    </w:p>
    <w:p w14:paraId="026A040E" w14:textId="77777777" w:rsidR="00740B2A" w:rsidRDefault="00126616">
      <w:pPr>
        <w:ind w:left="441"/>
        <w:rPr>
          <w:sz w:val="24"/>
          <w:szCs w:val="24"/>
        </w:rPr>
      </w:pPr>
      <w:r>
        <w:rPr>
          <w:sz w:val="24"/>
          <w:szCs w:val="24"/>
        </w:rPr>
        <w:t>At first, i try and regulate the image filter to vapor bath with the</w:t>
      </w:r>
    </w:p>
    <w:p w14:paraId="382A30AD" w14:textId="77777777" w:rsidR="00740B2A" w:rsidRDefault="00740B2A">
      <w:pPr>
        <w:spacing w:before="7" w:line="120" w:lineRule="exact"/>
        <w:rPr>
          <w:sz w:val="13"/>
          <w:szCs w:val="13"/>
        </w:rPr>
      </w:pPr>
    </w:p>
    <w:p w14:paraId="459A4167" w14:textId="77777777" w:rsidR="00740B2A" w:rsidRDefault="00126616">
      <w:pPr>
        <w:spacing w:line="363" w:lineRule="auto"/>
        <w:ind w:left="441" w:right="946"/>
        <w:rPr>
          <w:sz w:val="24"/>
          <w:szCs w:val="24"/>
        </w:rPr>
      </w:pPr>
      <w:r>
        <w:rPr>
          <w:sz w:val="24"/>
          <w:szCs w:val="24"/>
        </w:rPr>
        <w:t>intensity fifty that the operate will later be accustomed extract face descriptors. The effects area unit solely applicable with our dataset, and</w:t>
      </w:r>
    </w:p>
    <w:p w14:paraId="49CBF41E" w14:textId="77777777" w:rsidR="00740B2A" w:rsidRDefault="00126616">
      <w:pPr>
        <w:ind w:left="441"/>
        <w:rPr>
          <w:sz w:val="24"/>
          <w:szCs w:val="24"/>
        </w:rPr>
        <w:sectPr w:rsidR="00740B2A">
          <w:pgSz w:w="12240" w:h="15840"/>
          <w:pgMar w:top="1480" w:right="1100" w:bottom="280" w:left="1720" w:header="0" w:footer="898" w:gutter="0"/>
          <w:cols w:space="720"/>
        </w:sectPr>
      </w:pPr>
      <w:r>
        <w:rPr>
          <w:sz w:val="24"/>
          <w:szCs w:val="24"/>
        </w:rPr>
        <w:t>this methodology isn't general for each things.</w:t>
      </w:r>
    </w:p>
    <w:p w14:paraId="55984066" w14:textId="41357F6D" w:rsidR="00740B2A" w:rsidRDefault="002D0130">
      <w:pPr>
        <w:ind w:left="3335" w:right="3869"/>
        <w:jc w:val="center"/>
        <w:rPr>
          <w:b/>
          <w:sz w:val="32"/>
          <w:szCs w:val="32"/>
        </w:rPr>
      </w:pPr>
      <w:r>
        <w:rPr>
          <w:b/>
          <w:sz w:val="32"/>
          <w:szCs w:val="32"/>
        </w:rPr>
        <w:t>Chapter-7</w:t>
      </w:r>
    </w:p>
    <w:p w14:paraId="3C6656EF" w14:textId="3DCA8A0D" w:rsidR="002D0130" w:rsidRDefault="002D0130">
      <w:pPr>
        <w:ind w:left="3335" w:right="3869"/>
        <w:jc w:val="center"/>
        <w:rPr>
          <w:sz w:val="32"/>
          <w:szCs w:val="32"/>
        </w:rPr>
      </w:pPr>
      <w:r>
        <w:rPr>
          <w:b/>
          <w:sz w:val="32"/>
          <w:szCs w:val="32"/>
        </w:rPr>
        <w:t>Conclusion</w:t>
      </w:r>
    </w:p>
    <w:p w14:paraId="4CEB7BD8" w14:textId="77777777" w:rsidR="00740B2A" w:rsidRDefault="00740B2A">
      <w:pPr>
        <w:spacing w:before="3" w:line="180" w:lineRule="exact"/>
        <w:rPr>
          <w:sz w:val="18"/>
          <w:szCs w:val="18"/>
        </w:rPr>
      </w:pPr>
    </w:p>
    <w:p w14:paraId="00FAF1CD" w14:textId="40C08B63" w:rsidR="00740B2A" w:rsidRDefault="00126616">
      <w:pPr>
        <w:ind w:left="441" w:right="5955"/>
        <w:jc w:val="both"/>
        <w:rPr>
          <w:sz w:val="24"/>
          <w:szCs w:val="24"/>
        </w:rPr>
      </w:pPr>
      <w:r>
        <w:rPr>
          <w:w w:val="95"/>
          <w:sz w:val="24"/>
          <w:szCs w:val="24"/>
        </w:rPr>
        <w:t>1</w:t>
      </w:r>
      <w:r>
        <w:rPr>
          <w:sz w:val="24"/>
          <w:szCs w:val="24"/>
        </w:rPr>
        <w:t xml:space="preserve">No training is </w:t>
      </w:r>
      <w:r w:rsidR="002D0130">
        <w:rPr>
          <w:sz w:val="24"/>
          <w:szCs w:val="24"/>
        </w:rPr>
        <w:t>i</w:t>
      </w:r>
      <w:r>
        <w:rPr>
          <w:sz w:val="24"/>
          <w:szCs w:val="24"/>
        </w:rPr>
        <w:t>nvolved.O(1)</w:t>
      </w:r>
    </w:p>
    <w:p w14:paraId="361B0144" w14:textId="77777777" w:rsidR="00740B2A" w:rsidRDefault="00740B2A">
      <w:pPr>
        <w:spacing w:before="2" w:line="120" w:lineRule="exact"/>
        <w:rPr>
          <w:sz w:val="13"/>
          <w:szCs w:val="13"/>
        </w:rPr>
      </w:pPr>
    </w:p>
    <w:p w14:paraId="450C6598" w14:textId="077B6622" w:rsidR="00740B2A" w:rsidRDefault="00126616">
      <w:pPr>
        <w:ind w:left="441" w:right="4278"/>
        <w:jc w:val="both"/>
        <w:rPr>
          <w:sz w:val="24"/>
          <w:szCs w:val="24"/>
        </w:rPr>
      </w:pPr>
      <w:r>
        <w:rPr>
          <w:w w:val="95"/>
          <w:sz w:val="24"/>
          <w:szCs w:val="24"/>
        </w:rPr>
        <w:t>2</w:t>
      </w:r>
      <w:r>
        <w:rPr>
          <w:sz w:val="24"/>
          <w:szCs w:val="24"/>
        </w:rPr>
        <w:t xml:space="preserve"> All the work happens during query time.O(N)</w:t>
      </w:r>
    </w:p>
    <w:p w14:paraId="07A26000" w14:textId="77777777" w:rsidR="00740B2A" w:rsidRDefault="00740B2A">
      <w:pPr>
        <w:spacing w:before="2" w:line="140" w:lineRule="exact"/>
        <w:rPr>
          <w:sz w:val="14"/>
          <w:szCs w:val="14"/>
        </w:rPr>
      </w:pPr>
    </w:p>
    <w:p w14:paraId="7B498310" w14:textId="77777777" w:rsidR="00740B2A" w:rsidRDefault="00126616">
      <w:pPr>
        <w:ind w:left="441" w:right="538"/>
        <w:jc w:val="both"/>
        <w:rPr>
          <w:sz w:val="24"/>
          <w:szCs w:val="24"/>
        </w:rPr>
      </w:pPr>
      <w:r>
        <w:rPr>
          <w:w w:val="95"/>
          <w:sz w:val="24"/>
          <w:szCs w:val="24"/>
        </w:rPr>
        <w:t>3.</w:t>
      </w:r>
      <w:r>
        <w:rPr>
          <w:sz w:val="24"/>
          <w:szCs w:val="24"/>
        </w:rPr>
        <w:t xml:space="preserve">   Non parametric Algorithm: We are not going to learn any parameters as learning is0.</w:t>
      </w:r>
    </w:p>
    <w:p w14:paraId="4E35FD50" w14:textId="77777777" w:rsidR="00740B2A" w:rsidRDefault="00740B2A">
      <w:pPr>
        <w:spacing w:before="7" w:line="120" w:lineRule="exact"/>
        <w:rPr>
          <w:sz w:val="13"/>
          <w:szCs w:val="13"/>
        </w:rPr>
      </w:pPr>
    </w:p>
    <w:p w14:paraId="0843D3B0" w14:textId="77777777" w:rsidR="00740B2A" w:rsidRDefault="00126616">
      <w:pPr>
        <w:ind w:left="441" w:right="4922"/>
        <w:jc w:val="both"/>
        <w:rPr>
          <w:sz w:val="24"/>
          <w:szCs w:val="24"/>
        </w:rPr>
      </w:pPr>
      <w:r>
        <w:rPr>
          <w:w w:val="95"/>
          <w:sz w:val="24"/>
          <w:szCs w:val="24"/>
        </w:rPr>
        <w:t>4.</w:t>
      </w:r>
      <w:r>
        <w:rPr>
          <w:sz w:val="24"/>
          <w:szCs w:val="24"/>
        </w:rPr>
        <w:t xml:space="preserve">   Therefore Real Time face Recognition.</w:t>
      </w:r>
    </w:p>
    <w:p w14:paraId="2D1CB073" w14:textId="77777777" w:rsidR="00740B2A" w:rsidRDefault="00740B2A">
      <w:pPr>
        <w:spacing w:before="7" w:line="120" w:lineRule="exact"/>
        <w:rPr>
          <w:sz w:val="13"/>
          <w:szCs w:val="13"/>
        </w:rPr>
      </w:pPr>
    </w:p>
    <w:p w14:paraId="40A9F761" w14:textId="77777777" w:rsidR="00740B2A" w:rsidRDefault="00126616">
      <w:pPr>
        <w:spacing w:line="360" w:lineRule="auto"/>
        <w:ind w:left="441" w:right="392"/>
        <w:jc w:val="both"/>
        <w:rPr>
          <w:sz w:val="24"/>
          <w:szCs w:val="24"/>
        </w:rPr>
      </w:pPr>
      <w:r>
        <w:rPr>
          <w:color w:val="111111"/>
          <w:sz w:val="24"/>
          <w:szCs w:val="24"/>
        </w:rPr>
        <w:t xml:space="preserve">As the necessity for higher levels of security rises, technology is bound to swell to fulfill these needs. Any new creation, enterprise, or development should be uncomplicated and acceptable  for  end  users  in  order  to  spread  worldwide.  This  strong  demand  for  user- friendly systems which can secure our assets and protect our privacy without losing our identity in as a of numbers, grabbed the attention and studies of scientists toward </w:t>
      </w:r>
      <w:r>
        <w:rPr>
          <w:rFonts w:ascii="Liberation Serif" w:eastAsia="Liberation Serif" w:hAnsi="Liberation Serif" w:cs="Liberation Serif"/>
          <w:color w:val="111111"/>
          <w:sz w:val="24"/>
          <w:szCs w:val="24"/>
        </w:rPr>
        <w:t>what’</w:t>
      </w:r>
      <w:r>
        <w:rPr>
          <w:color w:val="111111"/>
          <w:sz w:val="24"/>
          <w:szCs w:val="24"/>
        </w:rPr>
        <w:t>s called biometrics.</w:t>
      </w:r>
    </w:p>
    <w:p w14:paraId="538428A4" w14:textId="77777777" w:rsidR="00740B2A" w:rsidRDefault="00126616">
      <w:pPr>
        <w:spacing w:before="4" w:line="360" w:lineRule="auto"/>
        <w:ind w:left="441" w:right="400"/>
        <w:jc w:val="both"/>
        <w:rPr>
          <w:sz w:val="24"/>
          <w:szCs w:val="24"/>
        </w:rPr>
      </w:pPr>
      <w:r>
        <w:rPr>
          <w:color w:val="111111"/>
          <w:sz w:val="24"/>
          <w:szCs w:val="24"/>
        </w:rPr>
        <w:t>Biometrics  is  the  emerging  area  of  bioengineering;  it  is  the  automated  method  of recognizing  person  based  on  a  physiological  or  behavioral  characteristic.  There  exist several  biometric  systems  such  as  signature,  finger  prints,  voice,  iris,  retina,  hand geometry, ear geometry, and face. Among these systems, facial recognition appears to be one of the most universal, collectable, and accessible systems.</w:t>
      </w:r>
    </w:p>
    <w:p w14:paraId="101804B5" w14:textId="77777777" w:rsidR="00740B2A" w:rsidRDefault="00126616">
      <w:pPr>
        <w:spacing w:before="8" w:line="360" w:lineRule="auto"/>
        <w:ind w:left="441" w:right="402"/>
        <w:jc w:val="both"/>
        <w:rPr>
          <w:sz w:val="24"/>
          <w:szCs w:val="24"/>
        </w:rPr>
      </w:pPr>
      <w:r>
        <w:rPr>
          <w:color w:val="111111"/>
          <w:sz w:val="24"/>
          <w:szCs w:val="24"/>
        </w:rPr>
        <w:t xml:space="preserve">Biometric face recognition, otherwise known as Automatic Face Recognition (AFR), is a particularly  attractive  biometric  approach,  since  it  focuses  on  the  same  identifier  that </w:t>
      </w:r>
      <w:r>
        <w:rPr>
          <w:rFonts w:ascii="Liberation Serif" w:eastAsia="Liberation Serif" w:hAnsi="Liberation Serif" w:cs="Liberation Serif"/>
          <w:color w:val="111111"/>
          <w:sz w:val="24"/>
          <w:szCs w:val="24"/>
        </w:rPr>
        <w:t xml:space="preserve">humans use  primarily to  distinguish one  person  from another:  their  “faces”.  One of its </w:t>
      </w:r>
      <w:r>
        <w:rPr>
          <w:color w:val="111111"/>
          <w:sz w:val="24"/>
          <w:szCs w:val="24"/>
        </w:rPr>
        <w:t>main goals is the understanding of the complex human visual system and the knowledge of  how  humans  represent  faces  in  order  to  discriminate  different  identities  with  high accuracy.</w:t>
      </w:r>
    </w:p>
    <w:p w14:paraId="0479412A" w14:textId="77777777" w:rsidR="00740B2A" w:rsidRDefault="00740B2A">
      <w:pPr>
        <w:spacing w:line="200" w:lineRule="exact"/>
      </w:pPr>
    </w:p>
    <w:p w14:paraId="3AC59E95" w14:textId="77777777" w:rsidR="00740B2A" w:rsidRDefault="00740B2A">
      <w:pPr>
        <w:spacing w:before="17" w:line="200" w:lineRule="exact"/>
      </w:pPr>
    </w:p>
    <w:p w14:paraId="0EB10F35" w14:textId="325E3B01" w:rsidR="00740B2A" w:rsidRPr="00A56F65" w:rsidRDefault="00126616" w:rsidP="00D30E01">
      <w:pPr>
        <w:spacing w:line="360" w:lineRule="auto"/>
        <w:ind w:left="441" w:right="76" w:firstLine="43"/>
        <w:jc w:val="both"/>
        <w:rPr>
          <w:sz w:val="24"/>
          <w:szCs w:val="24"/>
        </w:rPr>
      </w:pPr>
      <w:r>
        <w:rPr>
          <w:sz w:val="24"/>
          <w:szCs w:val="24"/>
        </w:rPr>
        <w:t>There are distinctive facial recognition procedures being used, for example, the summed up coordinating   face   recognition  technique   and   the   versatile   territorial   mix   coordinating strategy.     Most  facial acknowledgment  frameworks work  dependent  on the  diverse  nodal focuses on a human face. The qualities estimated against the variable related with purposes of an individual's face help  in extraordinarily recognizing or checking the individual.  With this  procedure,  applications  can  utilize  information  caught  from  appearances  and  can precisely  and  rapidly  distinguish  target  people.  Facial  acknowledgment  procedures  are</w:t>
      </w:r>
      <w:r w:rsidR="00D30E01">
        <w:rPr>
          <w:sz w:val="24"/>
          <w:szCs w:val="24"/>
        </w:rPr>
        <w:t xml:space="preserve"> </w:t>
      </w:r>
      <w:r>
        <w:rPr>
          <w:sz w:val="24"/>
          <w:szCs w:val="24"/>
        </w:rPr>
        <w:t>rapidly advancing with new methodologies, for example, 3-D displaying, beating issues with existing strategies.</w:t>
      </w:r>
    </w:p>
    <w:p w14:paraId="39A1207F" w14:textId="77777777" w:rsidR="00740B2A" w:rsidRDefault="00126616">
      <w:pPr>
        <w:spacing w:line="360" w:lineRule="auto"/>
        <w:ind w:left="441" w:right="81"/>
        <w:jc w:val="both"/>
        <w:rPr>
          <w:sz w:val="24"/>
          <w:szCs w:val="24"/>
        </w:rPr>
      </w:pPr>
      <w:r>
        <w:rPr>
          <w:sz w:val="24"/>
          <w:szCs w:val="24"/>
        </w:rPr>
        <w:t>There are numerous points of interest related with facial recognition. Contrasted with other biometric procedures, facial acknowledgment is of a non-contact nature. Face pictures can be caught from a separation and can be broke down while never requiring any communication with  the  client/individual.  Therefore,  no  client  can  effectively  impersonate  someone  else. Facial   acknowledgment   can   fill   in   as   a   great   safety  effort   for   time   following   and participation. Facial acknowledgment is likewise shoddy innovation as there is less preparing included, as in other biometric systems.</w:t>
      </w:r>
    </w:p>
    <w:p w14:paraId="75688379" w14:textId="77777777" w:rsidR="00740B2A" w:rsidRDefault="00126616">
      <w:pPr>
        <w:spacing w:before="3" w:line="360" w:lineRule="auto"/>
        <w:ind w:left="441" w:right="75"/>
        <w:jc w:val="both"/>
        <w:rPr>
          <w:sz w:val="24"/>
          <w:szCs w:val="24"/>
        </w:rPr>
      </w:pPr>
      <w:r>
        <w:rPr>
          <w:sz w:val="24"/>
          <w:szCs w:val="24"/>
        </w:rPr>
        <w:t>There are sure disadvantages related with facial recognition. Facial recognition can possibly distinguish individuals when the conditions, for example, lighting are great. The application could  be  less  solid  if  there  should  arise  an  occurrence  of  deficient  light  or  if  the  face  is somewhat  clouded.  Another  drawback  is  that  facial  recognition  is  less  successful  when outward appearances change.</w:t>
      </w:r>
    </w:p>
    <w:p w14:paraId="4588A2E8" w14:textId="1290F540" w:rsidR="00740B2A" w:rsidRPr="00D30E01" w:rsidRDefault="00D30E01">
      <w:pPr>
        <w:spacing w:before="4"/>
        <w:ind w:left="441" w:right="5619"/>
        <w:jc w:val="both"/>
        <w:rPr>
          <w:b/>
          <w:bCs/>
          <w:sz w:val="24"/>
          <w:szCs w:val="24"/>
        </w:rPr>
      </w:pPr>
      <w:r>
        <w:rPr>
          <w:b/>
          <w:bCs/>
          <w:sz w:val="24"/>
          <w:szCs w:val="24"/>
        </w:rPr>
        <w:t>Application of facial recognition</w:t>
      </w:r>
    </w:p>
    <w:p w14:paraId="25DE7221" w14:textId="77777777" w:rsidR="00740B2A" w:rsidRDefault="00740B2A">
      <w:pPr>
        <w:spacing w:before="7" w:line="120" w:lineRule="exact"/>
        <w:rPr>
          <w:sz w:val="13"/>
          <w:szCs w:val="13"/>
        </w:rPr>
      </w:pPr>
    </w:p>
    <w:p w14:paraId="61CD1947" w14:textId="77777777" w:rsidR="00740B2A" w:rsidRDefault="00126616">
      <w:pPr>
        <w:spacing w:line="360" w:lineRule="auto"/>
        <w:ind w:left="441" w:right="76"/>
        <w:jc w:val="both"/>
        <w:rPr>
          <w:sz w:val="24"/>
          <w:szCs w:val="24"/>
        </w:rPr>
      </w:pPr>
      <w:r>
        <w:rPr>
          <w:sz w:val="24"/>
          <w:szCs w:val="24"/>
        </w:rPr>
        <w:t>Cell  phone  creators  in  items.  Apple  initially  utilized  facial  acknowledgment  to  open  its iPhone X, and proceeds with the  iPhone XS. Face ID verifies   it  ensures you're  you when you  get  to  your  telephone.  Apple  says  the  opportunity  of  an  irregular  face  opening  your telephone is around one out of 1 million.</w:t>
      </w:r>
    </w:p>
    <w:p w14:paraId="144FA8F7" w14:textId="77777777" w:rsidR="00740B2A" w:rsidRDefault="00126616">
      <w:pPr>
        <w:spacing w:before="3" w:line="360" w:lineRule="auto"/>
        <w:ind w:left="441" w:right="75"/>
        <w:jc w:val="both"/>
        <w:rPr>
          <w:sz w:val="24"/>
          <w:szCs w:val="24"/>
        </w:rPr>
      </w:pPr>
      <w:r>
        <w:rPr>
          <w:sz w:val="24"/>
          <w:szCs w:val="24"/>
        </w:rPr>
        <w:t>Schools in the study hall. Facial acknowledgment programming can, basically, take roll. On the off chance that you choose to play hooky, your educator could know. Try not to try and consider sending your brainy flat mate to step through your examination.</w:t>
      </w:r>
    </w:p>
    <w:p w14:paraId="4F11BBFC" w14:textId="77777777" w:rsidR="00740B2A" w:rsidRDefault="00126616">
      <w:pPr>
        <w:spacing w:before="3" w:line="360" w:lineRule="auto"/>
        <w:ind w:left="441" w:right="75"/>
        <w:jc w:val="both"/>
        <w:rPr>
          <w:sz w:val="24"/>
          <w:szCs w:val="24"/>
        </w:rPr>
      </w:pPr>
      <w:r>
        <w:rPr>
          <w:sz w:val="24"/>
          <w:szCs w:val="24"/>
        </w:rPr>
        <w:t>Internet based life organizations on sites. Facebook utilizes a calculation to spot faces when you  transfer  a  photograph  to  its  stage.  The  internet  based  life  organization  inquires  as  to whether you need to label individuals in your photographs. On the off chance that you state truly,  it  makes a connection to their profiles. Facebook can perceive  faces with 98 percent precision.</w:t>
      </w:r>
    </w:p>
    <w:p w14:paraId="45C4E711" w14:textId="786B87ED" w:rsidR="00740B2A" w:rsidRDefault="00126616" w:rsidP="00A56F65">
      <w:pPr>
        <w:spacing w:before="4" w:line="361" w:lineRule="auto"/>
        <w:ind w:left="441" w:right="86"/>
        <w:jc w:val="both"/>
        <w:rPr>
          <w:sz w:val="24"/>
          <w:szCs w:val="24"/>
        </w:rPr>
      </w:pPr>
      <w:r>
        <w:rPr>
          <w:sz w:val="24"/>
          <w:szCs w:val="24"/>
        </w:rPr>
        <w:t>Organizations at  passage ways and confined regions. A few organizations have exchanged security identifications for facial acknowledgment frameworks. Past security, it could be one approach to get some publicity with the supervisor.</w:t>
      </w:r>
      <w:r w:rsidR="00A56F65">
        <w:rPr>
          <w:sz w:val="24"/>
          <w:szCs w:val="24"/>
        </w:rPr>
        <w:t xml:space="preserve"> </w:t>
      </w:r>
      <w:r>
        <w:rPr>
          <w:sz w:val="24"/>
          <w:szCs w:val="24"/>
        </w:rPr>
        <w:t>Religious   gatherings   at    spots   of   love.    Houses   of   worship    have    utilized    facial acknowledgment  to  examine  their  gatherings to  see  who's present. It's a  decent  method  to follow regulars and not really regulars, just as to help tailor gift demands.</w:t>
      </w:r>
      <w:r w:rsidR="00A56F65">
        <w:rPr>
          <w:sz w:val="24"/>
          <w:szCs w:val="24"/>
        </w:rPr>
        <w:t xml:space="preserve"> </w:t>
      </w:r>
      <w:r>
        <w:rPr>
          <w:sz w:val="24"/>
          <w:szCs w:val="24"/>
        </w:rPr>
        <w:t>Retailers    in    stores.    Retailers    can    consolidate    observation    cameras    and    facial acknowledgment to check the essences of customers. One objective: recognizing suspicious characters and potential shoplifters.</w:t>
      </w:r>
    </w:p>
    <w:p w14:paraId="2DE14ED8" w14:textId="77777777" w:rsidR="00740B2A" w:rsidRDefault="00126616">
      <w:pPr>
        <w:spacing w:before="3" w:line="359" w:lineRule="auto"/>
        <w:ind w:left="441" w:right="95"/>
        <w:jc w:val="both"/>
        <w:rPr>
          <w:sz w:val="24"/>
          <w:szCs w:val="24"/>
        </w:rPr>
      </w:pPr>
      <w:r>
        <w:rPr>
          <w:sz w:val="24"/>
          <w:szCs w:val="24"/>
        </w:rPr>
        <w:t>Aircrafts at flight doors. You may be acquainted with having a specialist examine your ticket at the door to load onto your flight. No less than one carrier examines your face.</w:t>
      </w:r>
    </w:p>
    <w:p w14:paraId="379A7BE0" w14:textId="77777777" w:rsidR="00740B2A" w:rsidRDefault="00126616">
      <w:pPr>
        <w:spacing w:before="4" w:line="360" w:lineRule="auto"/>
        <w:ind w:left="441" w:right="70"/>
        <w:jc w:val="both"/>
        <w:rPr>
          <w:sz w:val="24"/>
          <w:szCs w:val="24"/>
        </w:rPr>
      </w:pPr>
      <w:r>
        <w:rPr>
          <w:sz w:val="24"/>
          <w:szCs w:val="24"/>
        </w:rPr>
        <w:t>Advertisers  and  sponsors  in  battles.  Advertisers  frequently  consider  things  like  sexual orientation,  age,  and  ethnicity while  focusing  on gatherings  for  an  item or  thought.  Facial acknowledgment can be utilized to characterize those groups of onlookers even at something like a show.</w:t>
      </w:r>
    </w:p>
    <w:p w14:paraId="3C8F1E30" w14:textId="77777777" w:rsidR="00740B2A" w:rsidRDefault="00126616">
      <w:pPr>
        <w:spacing w:before="3" w:line="360" w:lineRule="auto"/>
        <w:ind w:left="441" w:right="81"/>
        <w:jc w:val="both"/>
        <w:rPr>
          <w:sz w:val="24"/>
          <w:szCs w:val="24"/>
        </w:rPr>
      </w:pPr>
      <w:r>
        <w:rPr>
          <w:sz w:val="24"/>
          <w:szCs w:val="24"/>
        </w:rPr>
        <w:t>Like  all  biometrics  arrangements,  face  recognition  innovation  measures  and  matches  the special  qualities  for  the  motivations  behind  recognizable  proof  or  validation.  Frequently utilizing a computerized or associated camera,  facial   programming can recognize  faces in pictures, measure their highlights, and afterward coordinate them against put away layouts in a database.</w:t>
      </w:r>
    </w:p>
    <w:p w14:paraId="5985DACC" w14:textId="77777777" w:rsidR="00740B2A" w:rsidRDefault="00126616">
      <w:pPr>
        <w:spacing w:before="8" w:line="359" w:lineRule="auto"/>
        <w:ind w:left="441" w:right="81"/>
        <w:jc w:val="both"/>
        <w:rPr>
          <w:sz w:val="24"/>
          <w:szCs w:val="24"/>
        </w:rPr>
      </w:pPr>
      <w:r>
        <w:rPr>
          <w:sz w:val="24"/>
          <w:szCs w:val="24"/>
        </w:rPr>
        <w:t>Face filtering biometric tech is amazingly adaptable and this is reflected in its wide scope of potential applications.</w:t>
      </w:r>
    </w:p>
    <w:p w14:paraId="7F27A942" w14:textId="77777777" w:rsidR="00740B2A" w:rsidRDefault="00126616">
      <w:pPr>
        <w:spacing w:before="5" w:line="360" w:lineRule="auto"/>
        <w:ind w:left="441" w:right="81"/>
        <w:jc w:val="both"/>
        <w:rPr>
          <w:sz w:val="24"/>
          <w:szCs w:val="24"/>
        </w:rPr>
      </w:pPr>
      <w:r>
        <w:rPr>
          <w:sz w:val="24"/>
          <w:szCs w:val="24"/>
        </w:rPr>
        <w:t>Face biometrics can possibly be incorporated anyplace you can locate a cutting edge camera. Law  implementation  offices  the  world  over  use  biometric  programming  to  filter  faces  in CCTV  film,  just  as  to  recognize  people  of  enthusiasm  for  the  field.  Outskirt  control arrangements use face acknowledgment to confirm the personalities of explorers. It even has customer applications.</w:t>
      </w:r>
    </w:p>
    <w:p w14:paraId="2F95516C" w14:textId="77777777" w:rsidR="00740B2A" w:rsidRDefault="00126616">
      <w:pPr>
        <w:spacing w:before="3" w:line="360" w:lineRule="auto"/>
        <w:ind w:left="441" w:right="75"/>
        <w:jc w:val="both"/>
        <w:rPr>
          <w:sz w:val="24"/>
          <w:szCs w:val="24"/>
        </w:rPr>
      </w:pPr>
      <w:r>
        <w:rPr>
          <w:sz w:val="24"/>
          <w:szCs w:val="24"/>
        </w:rPr>
        <w:t>Because of its product based nature, face acknowledgment tech has made ready for selfie-put together confirmation with respect to cell phones. Banking applications (like the one offered by   USAA),   installment   applications   (like   MasterCard's   video   selfie   framework)   and essentially  consistent  access  control</w:t>
      </w:r>
      <w:r>
        <w:rPr>
          <w:rFonts w:ascii="Liberation Serif" w:eastAsia="Liberation Serif" w:hAnsi="Liberation Serif" w:cs="Liberation Serif"/>
          <w:sz w:val="24"/>
          <w:szCs w:val="24"/>
        </w:rPr>
        <w:t>—</w:t>
      </w:r>
      <w:r>
        <w:rPr>
          <w:sz w:val="24"/>
          <w:szCs w:val="24"/>
        </w:rPr>
        <w:t>these  are  altogether  made  conceivable  on  any  cell phone with a forward looking camera.</w:t>
      </w:r>
    </w:p>
    <w:p w14:paraId="4AA857D6" w14:textId="56239456" w:rsidR="00740B2A" w:rsidRDefault="00126616" w:rsidP="00A56F65">
      <w:pPr>
        <w:spacing w:before="8" w:line="359" w:lineRule="auto"/>
        <w:ind w:left="441" w:right="241"/>
        <w:rPr>
          <w:sz w:val="24"/>
          <w:szCs w:val="24"/>
        </w:rPr>
        <w:sectPr w:rsidR="00740B2A">
          <w:pgSz w:w="12240" w:h="15840"/>
          <w:pgMar w:top="1300" w:right="1320" w:bottom="280" w:left="1720" w:header="0" w:footer="898" w:gutter="0"/>
          <w:cols w:space="720"/>
        </w:sectPr>
      </w:pPr>
      <w:r>
        <w:rPr>
          <w:sz w:val="24"/>
          <w:szCs w:val="24"/>
        </w:rPr>
        <w:t>Facial recognition doesn't simply manage hard personalities, yet in addition can accumulate statistic information on groups. This has made face biometrics arrangements much looked for after in the retail advertising industry. As a contactless biometric arrangement that is</w:t>
      </w:r>
      <w:r w:rsidR="00A56F65">
        <w:rPr>
          <w:sz w:val="24"/>
          <w:szCs w:val="24"/>
        </w:rPr>
        <w:t xml:space="preserve"> </w:t>
      </w:r>
      <w:r>
        <w:rPr>
          <w:sz w:val="24"/>
          <w:szCs w:val="24"/>
        </w:rPr>
        <w:t>anything but difficult to send in buyer gadgets, face acknowledgment is appearing open exactly how helpful solid validation can be.</w:t>
      </w:r>
    </w:p>
    <w:p w14:paraId="373E79B2" w14:textId="77777777" w:rsidR="00740B2A" w:rsidRDefault="00126616">
      <w:pPr>
        <w:spacing w:before="54"/>
        <w:ind w:left="3278" w:right="3679"/>
        <w:jc w:val="center"/>
        <w:rPr>
          <w:sz w:val="32"/>
          <w:szCs w:val="32"/>
        </w:rPr>
      </w:pPr>
      <w:r>
        <w:rPr>
          <w:b/>
          <w:sz w:val="32"/>
          <w:szCs w:val="32"/>
        </w:rPr>
        <w:t>REFERENCES</w:t>
      </w:r>
    </w:p>
    <w:p w14:paraId="72CF6A0B" w14:textId="77777777" w:rsidR="00740B2A" w:rsidRDefault="00740B2A">
      <w:pPr>
        <w:spacing w:before="4" w:line="180" w:lineRule="exact"/>
        <w:rPr>
          <w:sz w:val="19"/>
          <w:szCs w:val="19"/>
        </w:rPr>
      </w:pPr>
    </w:p>
    <w:p w14:paraId="1A2413AC" w14:textId="635A28BD" w:rsidR="00740B2A" w:rsidRPr="006F2EBA" w:rsidRDefault="00126616" w:rsidP="006F2EBA">
      <w:pPr>
        <w:pStyle w:val="ListParagraph"/>
        <w:numPr>
          <w:ilvl w:val="0"/>
          <w:numId w:val="7"/>
        </w:numPr>
        <w:rPr>
          <w:sz w:val="28"/>
          <w:szCs w:val="28"/>
        </w:rPr>
      </w:pPr>
      <w:r w:rsidRPr="006F2EBA">
        <w:rPr>
          <w:w w:val="99"/>
          <w:sz w:val="28"/>
          <w:szCs w:val="28"/>
        </w:rPr>
        <w:t>Udacity:</w:t>
      </w:r>
      <w:r w:rsidRPr="006F2EBA">
        <w:rPr>
          <w:sz w:val="28"/>
          <w:szCs w:val="28"/>
        </w:rPr>
        <w:t xml:space="preserve"> </w:t>
      </w:r>
      <w:r w:rsidRPr="006F2EBA">
        <w:rPr>
          <w:w w:val="99"/>
          <w:sz w:val="28"/>
          <w:szCs w:val="28"/>
        </w:rPr>
        <w:t>building</w:t>
      </w:r>
      <w:r w:rsidRPr="006F2EBA">
        <w:rPr>
          <w:sz w:val="28"/>
          <w:szCs w:val="28"/>
        </w:rPr>
        <w:t xml:space="preserve"> </w:t>
      </w:r>
      <w:r w:rsidRPr="006F2EBA">
        <w:rPr>
          <w:w w:val="99"/>
          <w:sz w:val="28"/>
          <w:szCs w:val="28"/>
        </w:rPr>
        <w:t>face</w:t>
      </w:r>
      <w:r w:rsidRPr="006F2EBA">
        <w:rPr>
          <w:sz w:val="28"/>
          <w:szCs w:val="28"/>
        </w:rPr>
        <w:t xml:space="preserve"> </w:t>
      </w:r>
      <w:r w:rsidRPr="006F2EBA">
        <w:rPr>
          <w:w w:val="99"/>
          <w:sz w:val="28"/>
          <w:szCs w:val="28"/>
        </w:rPr>
        <w:t>classifier</w:t>
      </w:r>
    </w:p>
    <w:p w14:paraId="751361B5" w14:textId="77777777" w:rsidR="00740B2A" w:rsidRDefault="00740B2A">
      <w:pPr>
        <w:spacing w:before="5" w:line="160" w:lineRule="exact"/>
        <w:rPr>
          <w:sz w:val="17"/>
          <w:szCs w:val="17"/>
        </w:rPr>
      </w:pPr>
    </w:p>
    <w:p w14:paraId="03984DC0" w14:textId="459E079F" w:rsidR="00740B2A" w:rsidRPr="006F2EBA" w:rsidRDefault="00126616" w:rsidP="006F2EBA">
      <w:pPr>
        <w:pStyle w:val="ListParagraph"/>
        <w:numPr>
          <w:ilvl w:val="0"/>
          <w:numId w:val="7"/>
        </w:numPr>
        <w:rPr>
          <w:sz w:val="28"/>
          <w:szCs w:val="28"/>
        </w:rPr>
      </w:pPr>
      <w:r w:rsidRPr="006F2EBA">
        <w:rPr>
          <w:w w:val="99"/>
          <w:sz w:val="28"/>
          <w:szCs w:val="28"/>
        </w:rPr>
        <w:t>Codingblocks.com:</w:t>
      </w:r>
      <w:r w:rsidRPr="006F2EBA">
        <w:rPr>
          <w:sz w:val="28"/>
          <w:szCs w:val="28"/>
        </w:rPr>
        <w:t xml:space="preserve"> </w:t>
      </w:r>
      <w:r w:rsidRPr="006F2EBA">
        <w:rPr>
          <w:w w:val="99"/>
          <w:sz w:val="28"/>
          <w:szCs w:val="28"/>
        </w:rPr>
        <w:t>applying</w:t>
      </w:r>
      <w:r w:rsidRPr="006F2EBA">
        <w:rPr>
          <w:sz w:val="28"/>
          <w:szCs w:val="28"/>
        </w:rPr>
        <w:t xml:space="preserve"> </w:t>
      </w:r>
      <w:r w:rsidRPr="006F2EBA">
        <w:rPr>
          <w:w w:val="99"/>
          <w:sz w:val="28"/>
          <w:szCs w:val="28"/>
        </w:rPr>
        <w:t>knn</w:t>
      </w:r>
      <w:r w:rsidRPr="006F2EBA">
        <w:rPr>
          <w:sz w:val="28"/>
          <w:szCs w:val="28"/>
        </w:rPr>
        <w:t xml:space="preserve"> </w:t>
      </w:r>
      <w:r w:rsidRPr="006F2EBA">
        <w:rPr>
          <w:w w:val="99"/>
          <w:sz w:val="28"/>
          <w:szCs w:val="28"/>
        </w:rPr>
        <w:t>to</w:t>
      </w:r>
      <w:r w:rsidRPr="006F2EBA">
        <w:rPr>
          <w:sz w:val="28"/>
          <w:szCs w:val="28"/>
        </w:rPr>
        <w:t xml:space="preserve"> </w:t>
      </w:r>
      <w:r w:rsidRPr="006F2EBA">
        <w:rPr>
          <w:w w:val="99"/>
          <w:sz w:val="28"/>
          <w:szCs w:val="28"/>
        </w:rPr>
        <w:t>find</w:t>
      </w:r>
      <w:r w:rsidRPr="006F2EBA">
        <w:rPr>
          <w:sz w:val="28"/>
          <w:szCs w:val="28"/>
        </w:rPr>
        <w:t xml:space="preserve"> </w:t>
      </w:r>
      <w:r w:rsidRPr="006F2EBA">
        <w:rPr>
          <w:w w:val="99"/>
          <w:sz w:val="28"/>
          <w:szCs w:val="28"/>
        </w:rPr>
        <w:t>face</w:t>
      </w:r>
      <w:r w:rsidRPr="006F2EBA">
        <w:rPr>
          <w:sz w:val="28"/>
          <w:szCs w:val="28"/>
        </w:rPr>
        <w:t xml:space="preserve"> </w:t>
      </w:r>
      <w:r w:rsidRPr="006F2EBA">
        <w:rPr>
          <w:w w:val="99"/>
          <w:sz w:val="28"/>
          <w:szCs w:val="28"/>
        </w:rPr>
        <w:t>match</w:t>
      </w:r>
    </w:p>
    <w:p w14:paraId="04EB6EEF" w14:textId="77777777" w:rsidR="00740B2A" w:rsidRDefault="00740B2A">
      <w:pPr>
        <w:spacing w:before="4" w:line="160" w:lineRule="exact"/>
        <w:rPr>
          <w:sz w:val="17"/>
          <w:szCs w:val="17"/>
        </w:rPr>
      </w:pPr>
    </w:p>
    <w:p w14:paraId="570B726E" w14:textId="35512166" w:rsidR="00740B2A" w:rsidRPr="006F2EBA" w:rsidRDefault="00126616" w:rsidP="006F2EBA">
      <w:pPr>
        <w:pStyle w:val="ListParagraph"/>
        <w:numPr>
          <w:ilvl w:val="0"/>
          <w:numId w:val="7"/>
        </w:numPr>
        <w:rPr>
          <w:sz w:val="28"/>
          <w:szCs w:val="28"/>
        </w:rPr>
      </w:pPr>
      <w:r w:rsidRPr="006F2EBA">
        <w:rPr>
          <w:w w:val="99"/>
          <w:sz w:val="28"/>
          <w:szCs w:val="28"/>
        </w:rPr>
        <w:t>Github:</w:t>
      </w:r>
      <w:r w:rsidRPr="006F2EBA">
        <w:rPr>
          <w:sz w:val="28"/>
          <w:szCs w:val="28"/>
        </w:rPr>
        <w:t xml:space="preserve"> </w:t>
      </w:r>
      <w:r w:rsidRPr="006F2EBA">
        <w:rPr>
          <w:w w:val="99"/>
          <w:sz w:val="28"/>
          <w:szCs w:val="28"/>
        </w:rPr>
        <w:t>Codes</w:t>
      </w:r>
      <w:r w:rsidRPr="006F2EBA">
        <w:rPr>
          <w:sz w:val="28"/>
          <w:szCs w:val="28"/>
        </w:rPr>
        <w:t xml:space="preserve"> </w:t>
      </w:r>
      <w:r w:rsidRPr="006F2EBA">
        <w:rPr>
          <w:w w:val="99"/>
          <w:sz w:val="28"/>
          <w:szCs w:val="28"/>
        </w:rPr>
        <w:t>for</w:t>
      </w:r>
      <w:r w:rsidRPr="006F2EBA">
        <w:rPr>
          <w:sz w:val="28"/>
          <w:szCs w:val="28"/>
        </w:rPr>
        <w:t xml:space="preserve"> </w:t>
      </w:r>
      <w:r w:rsidRPr="006F2EBA">
        <w:rPr>
          <w:w w:val="99"/>
          <w:sz w:val="28"/>
          <w:szCs w:val="28"/>
        </w:rPr>
        <w:t>Haarcascade</w:t>
      </w:r>
    </w:p>
    <w:p w14:paraId="6D31DB39" w14:textId="77777777" w:rsidR="00740B2A" w:rsidRDefault="00740B2A">
      <w:pPr>
        <w:spacing w:before="4" w:line="180" w:lineRule="exact"/>
        <w:rPr>
          <w:sz w:val="18"/>
          <w:szCs w:val="18"/>
        </w:rPr>
      </w:pPr>
    </w:p>
    <w:p w14:paraId="2CB3FDD0" w14:textId="05CE4F24" w:rsidR="00740B2A" w:rsidRPr="006F2EBA" w:rsidRDefault="00126616" w:rsidP="006F2EBA">
      <w:pPr>
        <w:pStyle w:val="ListParagraph"/>
        <w:numPr>
          <w:ilvl w:val="0"/>
          <w:numId w:val="7"/>
        </w:numPr>
        <w:rPr>
          <w:sz w:val="28"/>
          <w:szCs w:val="28"/>
        </w:rPr>
        <w:sectPr w:rsidR="00740B2A" w:rsidRPr="006F2EBA">
          <w:pgSz w:w="12240" w:h="15840"/>
          <w:pgMar w:top="1380" w:right="1320" w:bottom="280" w:left="1720" w:header="0" w:footer="898" w:gutter="0"/>
          <w:cols w:space="720"/>
        </w:sectPr>
      </w:pPr>
      <w:r w:rsidRPr="006F2EBA">
        <w:rPr>
          <w:w w:val="99"/>
          <w:sz w:val="28"/>
          <w:szCs w:val="28"/>
        </w:rPr>
        <w:t>researchgate.net</w:t>
      </w:r>
    </w:p>
    <w:p w14:paraId="101CE1D1" w14:textId="77777777" w:rsidR="00740B2A" w:rsidRDefault="00126616">
      <w:pPr>
        <w:spacing w:before="54"/>
        <w:ind w:left="3278" w:right="3784"/>
        <w:jc w:val="center"/>
        <w:rPr>
          <w:sz w:val="32"/>
          <w:szCs w:val="32"/>
        </w:rPr>
      </w:pPr>
      <w:r>
        <w:rPr>
          <w:b/>
          <w:sz w:val="32"/>
          <w:szCs w:val="32"/>
        </w:rPr>
        <w:t>APPENDICES</w:t>
      </w:r>
    </w:p>
    <w:p w14:paraId="3F0FCCD1" w14:textId="77777777" w:rsidR="00740B2A" w:rsidRDefault="00740B2A">
      <w:pPr>
        <w:spacing w:before="7" w:line="160" w:lineRule="exact"/>
        <w:rPr>
          <w:sz w:val="17"/>
          <w:szCs w:val="17"/>
        </w:rPr>
      </w:pPr>
    </w:p>
    <w:p w14:paraId="5C31491D" w14:textId="77777777" w:rsidR="00740B2A" w:rsidRPr="00A56F65" w:rsidRDefault="00126616" w:rsidP="00A56F65">
      <w:pPr>
        <w:pStyle w:val="ListParagraph"/>
        <w:numPr>
          <w:ilvl w:val="0"/>
          <w:numId w:val="12"/>
        </w:numPr>
        <w:rPr>
          <w:sz w:val="24"/>
          <w:szCs w:val="24"/>
        </w:rPr>
      </w:pPr>
      <w:r w:rsidRPr="00A56F65">
        <w:rPr>
          <w:sz w:val="24"/>
          <w:szCs w:val="24"/>
        </w:rPr>
        <w:t>Results of the project are mentioned in detail in the Algorithm section.</w:t>
      </w:r>
    </w:p>
    <w:p w14:paraId="69CEB98B" w14:textId="77777777" w:rsidR="00740B2A" w:rsidRDefault="00740B2A">
      <w:pPr>
        <w:spacing w:before="7" w:line="120" w:lineRule="exact"/>
        <w:rPr>
          <w:sz w:val="13"/>
          <w:szCs w:val="13"/>
        </w:rPr>
      </w:pPr>
    </w:p>
    <w:p w14:paraId="3AB10BCC" w14:textId="77777777" w:rsidR="00740B2A" w:rsidRPr="00A56F65" w:rsidRDefault="00126616" w:rsidP="00A56F65">
      <w:pPr>
        <w:pStyle w:val="ListParagraph"/>
        <w:numPr>
          <w:ilvl w:val="0"/>
          <w:numId w:val="12"/>
        </w:numPr>
        <w:rPr>
          <w:sz w:val="24"/>
          <w:szCs w:val="24"/>
        </w:rPr>
      </w:pPr>
      <w:r w:rsidRPr="00A56F65">
        <w:rPr>
          <w:sz w:val="24"/>
          <w:szCs w:val="24"/>
        </w:rPr>
        <w:t>The complexities and the drawbacks of the model are mentioned in the conclusion.</w:t>
      </w:r>
    </w:p>
    <w:p w14:paraId="351E6614" w14:textId="77777777" w:rsidR="00740B2A" w:rsidRDefault="00740B2A">
      <w:pPr>
        <w:spacing w:before="7" w:line="120" w:lineRule="exact"/>
        <w:rPr>
          <w:sz w:val="13"/>
          <w:szCs w:val="13"/>
        </w:rPr>
      </w:pPr>
    </w:p>
    <w:p w14:paraId="6A3EE65A" w14:textId="77777777" w:rsidR="00740B2A" w:rsidRPr="00A56F65" w:rsidRDefault="00126616" w:rsidP="00A56F65">
      <w:pPr>
        <w:pStyle w:val="ListParagraph"/>
        <w:numPr>
          <w:ilvl w:val="0"/>
          <w:numId w:val="12"/>
        </w:numPr>
        <w:spacing w:line="363" w:lineRule="auto"/>
        <w:ind w:right="87"/>
        <w:rPr>
          <w:sz w:val="24"/>
          <w:szCs w:val="24"/>
        </w:rPr>
      </w:pPr>
      <w:r w:rsidRPr="00A56F65">
        <w:rPr>
          <w:sz w:val="24"/>
          <w:szCs w:val="24"/>
        </w:rPr>
        <w:t>The limitations and the pre-trained models have been mentioned in detail in the Literature and system design part of the project report.</w:t>
      </w:r>
    </w:p>
    <w:sectPr w:rsidR="00740B2A" w:rsidRPr="00A56F65">
      <w:pgSz w:w="12240" w:h="15840"/>
      <w:pgMar w:top="1380" w:right="1320" w:bottom="280" w:left="1720" w:header="0" w:footer="8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05534" w14:textId="77777777" w:rsidR="00D64332" w:rsidRDefault="00D64332">
      <w:r>
        <w:separator/>
      </w:r>
    </w:p>
  </w:endnote>
  <w:endnote w:type="continuationSeparator" w:id="0">
    <w:p w14:paraId="1E54AB23" w14:textId="77777777" w:rsidR="00D64332" w:rsidRDefault="00D64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673595"/>
      <w:docPartObj>
        <w:docPartGallery w:val="Page Numbers (Bottom of Page)"/>
        <w:docPartUnique/>
      </w:docPartObj>
    </w:sdtPr>
    <w:sdtEndPr>
      <w:rPr>
        <w:noProof/>
      </w:rPr>
    </w:sdtEndPr>
    <w:sdtContent>
      <w:p w14:paraId="5CFFE378" w14:textId="5560B0A4" w:rsidR="00CC3EB1" w:rsidRDefault="00CC3E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D349CE" w14:textId="77777777" w:rsidR="00CC3EB1" w:rsidRDefault="00CC3EB1" w:rsidP="00CC3EB1">
    <w:pPr>
      <w:pStyle w:val="Footer"/>
      <w:pBdr>
        <w:top w:val="thinThickSmallGap" w:sz="24" w:space="1" w:color="622423"/>
      </w:pBdr>
      <w:tabs>
        <w:tab w:val="clear" w:pos="4513"/>
        <w:tab w:val="clear" w:pos="9026"/>
        <w:tab w:val="right" w:pos="8306"/>
      </w:tabs>
      <w:rPr>
        <w:rFonts w:ascii="Cambria" w:hAnsi="Cambria"/>
      </w:rPr>
    </w:pPr>
    <w:r>
      <w:rPr>
        <w:sz w:val="24"/>
        <w:szCs w:val="24"/>
      </w:rPr>
      <w:t>MINI PROJECT REPORT (2017-2021</w:t>
    </w:r>
    <w:r w:rsidRPr="009054FC">
      <w:rPr>
        <w:sz w:val="24"/>
        <w:szCs w:val="24"/>
      </w:rPr>
      <w:t xml:space="preserve"> Batch)    Dept. of CSE, MLRITM</w:t>
    </w:r>
    <w:r>
      <w:rPr>
        <w:rFonts w:ascii="Cambria" w:hAnsi="Cambria"/>
      </w:rPr>
      <w:t xml:space="preserve"> </w:t>
    </w:r>
  </w:p>
  <w:p w14:paraId="20C308A1" w14:textId="77777777" w:rsidR="00CC3EB1" w:rsidRDefault="00CC3EB1" w:rsidP="00CC3EB1">
    <w:pPr>
      <w:pStyle w:val="Footer"/>
      <w:tabs>
        <w:tab w:val="clear" w:pos="4513"/>
        <w:tab w:val="clear" w:pos="9026"/>
        <w:tab w:val="left" w:pos="694"/>
      </w:tabs>
    </w:pPr>
    <w:r>
      <w:tab/>
    </w:r>
  </w:p>
  <w:p w14:paraId="4C49606D" w14:textId="77777777" w:rsidR="00CC3EB1" w:rsidRDefault="00CC3E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256248"/>
      <w:docPartObj>
        <w:docPartGallery w:val="Page Numbers (Bottom of Page)"/>
        <w:docPartUnique/>
      </w:docPartObj>
    </w:sdtPr>
    <w:sdtEndPr>
      <w:rPr>
        <w:noProof/>
      </w:rPr>
    </w:sdtEndPr>
    <w:sdtContent>
      <w:p w14:paraId="369F03E6" w14:textId="042C75D8" w:rsidR="00CC3EB1" w:rsidRDefault="00CC3E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727A4C" w14:textId="77777777" w:rsidR="00CC3EB1" w:rsidRDefault="00CC3EB1" w:rsidP="00CC3EB1">
    <w:pPr>
      <w:pStyle w:val="Footer"/>
      <w:pBdr>
        <w:top w:val="thinThickSmallGap" w:sz="24" w:space="1" w:color="622423"/>
      </w:pBdr>
      <w:tabs>
        <w:tab w:val="clear" w:pos="4513"/>
        <w:tab w:val="clear" w:pos="9026"/>
        <w:tab w:val="right" w:pos="8306"/>
      </w:tabs>
      <w:rPr>
        <w:rFonts w:ascii="Cambria" w:hAnsi="Cambria"/>
      </w:rPr>
    </w:pPr>
    <w:r>
      <w:rPr>
        <w:sz w:val="24"/>
        <w:szCs w:val="24"/>
      </w:rPr>
      <w:t>MINI PROJECT REPORT (2017-2021</w:t>
    </w:r>
    <w:r w:rsidRPr="009054FC">
      <w:rPr>
        <w:sz w:val="24"/>
        <w:szCs w:val="24"/>
      </w:rPr>
      <w:t xml:space="preserve"> Batch)    Dept. of CSE, MLRITM</w:t>
    </w:r>
    <w:r>
      <w:rPr>
        <w:rFonts w:ascii="Cambria" w:hAnsi="Cambria"/>
      </w:rPr>
      <w:t xml:space="preserve"> </w:t>
    </w:r>
  </w:p>
  <w:p w14:paraId="05CA80FE" w14:textId="77777777" w:rsidR="00CC3EB1" w:rsidRDefault="00CC3EB1" w:rsidP="00CC3EB1">
    <w:pPr>
      <w:pStyle w:val="Footer"/>
      <w:tabs>
        <w:tab w:val="clear" w:pos="4513"/>
        <w:tab w:val="clear" w:pos="9026"/>
        <w:tab w:val="left" w:pos="694"/>
      </w:tabs>
    </w:pPr>
    <w:r>
      <w:tab/>
    </w:r>
  </w:p>
  <w:p w14:paraId="663FF92D" w14:textId="3AE2477B" w:rsidR="00126616" w:rsidRPr="00A86264" w:rsidRDefault="00126616" w:rsidP="00A862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5588301"/>
      <w:docPartObj>
        <w:docPartGallery w:val="Page Numbers (Bottom of Page)"/>
        <w:docPartUnique/>
      </w:docPartObj>
    </w:sdtPr>
    <w:sdtEndPr>
      <w:rPr>
        <w:noProof/>
      </w:rPr>
    </w:sdtEndPr>
    <w:sdtContent>
      <w:p w14:paraId="2B9A7E2E" w14:textId="37F4A4AE" w:rsidR="00CC3EB1" w:rsidRDefault="00CC3EB1" w:rsidP="00CC3EB1">
        <w:pPr>
          <w:pStyle w:val="Footer"/>
          <w:jc w:val="right"/>
        </w:pPr>
        <w:r>
          <w:t>ix</w:t>
        </w:r>
      </w:p>
    </w:sdtContent>
  </w:sdt>
  <w:p w14:paraId="60E76CB9" w14:textId="77777777" w:rsidR="00CC3EB1" w:rsidRDefault="00CC3EB1" w:rsidP="00CC3EB1">
    <w:pPr>
      <w:pStyle w:val="Footer"/>
      <w:pBdr>
        <w:top w:val="thinThickSmallGap" w:sz="24" w:space="1" w:color="622423"/>
      </w:pBdr>
      <w:tabs>
        <w:tab w:val="clear" w:pos="4513"/>
        <w:tab w:val="clear" w:pos="9026"/>
        <w:tab w:val="right" w:pos="8306"/>
      </w:tabs>
      <w:rPr>
        <w:rFonts w:ascii="Cambria" w:hAnsi="Cambria"/>
      </w:rPr>
    </w:pPr>
    <w:r>
      <w:rPr>
        <w:sz w:val="24"/>
        <w:szCs w:val="24"/>
      </w:rPr>
      <w:t>MINI PROJECT REPORT (2017-2021</w:t>
    </w:r>
    <w:r w:rsidRPr="009054FC">
      <w:rPr>
        <w:sz w:val="24"/>
        <w:szCs w:val="24"/>
      </w:rPr>
      <w:t xml:space="preserve"> Batch)    Dept. of CSE, MLRITM</w:t>
    </w:r>
    <w:r>
      <w:rPr>
        <w:rFonts w:ascii="Cambria" w:hAnsi="Cambria"/>
      </w:rPr>
      <w:t xml:space="preserve"> </w:t>
    </w:r>
  </w:p>
  <w:p w14:paraId="2942D006" w14:textId="77777777" w:rsidR="00CC3EB1" w:rsidRDefault="00CC3EB1" w:rsidP="00CC3EB1">
    <w:pPr>
      <w:pStyle w:val="Footer"/>
      <w:tabs>
        <w:tab w:val="clear" w:pos="4513"/>
        <w:tab w:val="clear" w:pos="9026"/>
        <w:tab w:val="left" w:pos="694"/>
      </w:tabs>
    </w:pPr>
    <w:r>
      <w:tab/>
    </w:r>
  </w:p>
  <w:p w14:paraId="24953351" w14:textId="1E76CDC8" w:rsidR="00126616" w:rsidRPr="00CC3EB1" w:rsidRDefault="00126616" w:rsidP="00CC3E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3849941"/>
      <w:docPartObj>
        <w:docPartGallery w:val="Page Numbers (Bottom of Page)"/>
        <w:docPartUnique/>
      </w:docPartObj>
    </w:sdtPr>
    <w:sdtEndPr>
      <w:rPr>
        <w:noProof/>
      </w:rPr>
    </w:sdtEndPr>
    <w:sdtContent>
      <w:p w14:paraId="3EF49525" w14:textId="56CB69F5" w:rsidR="00CC3EB1" w:rsidRDefault="00CC3E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D3E636" w14:textId="77777777" w:rsidR="00CC3EB1" w:rsidRDefault="00CC3EB1" w:rsidP="00CC3EB1">
    <w:pPr>
      <w:pStyle w:val="Footer"/>
      <w:pBdr>
        <w:top w:val="thinThickSmallGap" w:sz="24" w:space="1" w:color="622423"/>
      </w:pBdr>
      <w:tabs>
        <w:tab w:val="clear" w:pos="4513"/>
        <w:tab w:val="clear" w:pos="9026"/>
        <w:tab w:val="right" w:pos="8306"/>
      </w:tabs>
      <w:rPr>
        <w:rFonts w:ascii="Cambria" w:hAnsi="Cambria"/>
      </w:rPr>
    </w:pPr>
    <w:bookmarkStart w:id="0" w:name="_Hlk59973634"/>
    <w:bookmarkStart w:id="1" w:name="_Hlk59973635"/>
    <w:bookmarkStart w:id="2" w:name="_Hlk59973640"/>
    <w:bookmarkStart w:id="3" w:name="_Hlk59973641"/>
    <w:bookmarkStart w:id="4" w:name="_Hlk59973666"/>
    <w:bookmarkStart w:id="5" w:name="_Hlk59973667"/>
    <w:r>
      <w:rPr>
        <w:sz w:val="24"/>
        <w:szCs w:val="24"/>
      </w:rPr>
      <w:t>MINI PROJECT REPORT (2017-2021</w:t>
    </w:r>
    <w:r w:rsidRPr="009054FC">
      <w:rPr>
        <w:sz w:val="24"/>
        <w:szCs w:val="24"/>
      </w:rPr>
      <w:t xml:space="preserve"> Batch)    Dept. of CSE, MLRITM</w:t>
    </w:r>
    <w:r>
      <w:rPr>
        <w:rFonts w:ascii="Cambria" w:hAnsi="Cambria"/>
      </w:rPr>
      <w:t xml:space="preserve"> </w:t>
    </w:r>
  </w:p>
  <w:p w14:paraId="783386CC" w14:textId="77777777" w:rsidR="00CC3EB1" w:rsidRDefault="00CC3EB1" w:rsidP="00CC3EB1">
    <w:pPr>
      <w:pStyle w:val="Footer"/>
      <w:tabs>
        <w:tab w:val="clear" w:pos="4513"/>
        <w:tab w:val="clear" w:pos="9026"/>
        <w:tab w:val="left" w:pos="694"/>
      </w:tabs>
    </w:pPr>
    <w:r>
      <w:tab/>
    </w:r>
    <w:bookmarkEnd w:id="0"/>
    <w:bookmarkEnd w:id="1"/>
    <w:bookmarkEnd w:id="2"/>
    <w:bookmarkEnd w:id="3"/>
    <w:bookmarkEnd w:id="4"/>
    <w:bookmarkEnd w:id="5"/>
  </w:p>
  <w:p w14:paraId="13B34B54" w14:textId="15DD0909" w:rsidR="00126616" w:rsidRPr="00A86264" w:rsidRDefault="00126616" w:rsidP="00A8626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4036341"/>
      <w:docPartObj>
        <w:docPartGallery w:val="Page Numbers (Bottom of Page)"/>
        <w:docPartUnique/>
      </w:docPartObj>
    </w:sdtPr>
    <w:sdtEndPr>
      <w:rPr>
        <w:noProof/>
      </w:rPr>
    </w:sdtEndPr>
    <w:sdtContent>
      <w:p w14:paraId="415D0B0D" w14:textId="77777777" w:rsidR="00B040D9" w:rsidRDefault="00B040D9" w:rsidP="00B040D9">
        <w:pPr>
          <w:pStyle w:val="Footer"/>
          <w:jc w:val="right"/>
        </w:pPr>
        <w:r>
          <w:fldChar w:fldCharType="begin"/>
        </w:r>
        <w:r>
          <w:instrText xml:space="preserve"> PAGE   \* MERGEFORMAT </w:instrText>
        </w:r>
        <w:r>
          <w:fldChar w:fldCharType="separate"/>
        </w:r>
        <w:r>
          <w:t>16</w:t>
        </w:r>
        <w:r>
          <w:rPr>
            <w:noProof/>
          </w:rPr>
          <w:fldChar w:fldCharType="end"/>
        </w:r>
      </w:p>
    </w:sdtContent>
  </w:sdt>
  <w:p w14:paraId="297DCE69" w14:textId="77777777" w:rsidR="00B040D9" w:rsidRDefault="00B040D9" w:rsidP="00B040D9">
    <w:pPr>
      <w:pStyle w:val="Footer"/>
      <w:pBdr>
        <w:top w:val="thinThickSmallGap" w:sz="24" w:space="1" w:color="622423"/>
      </w:pBdr>
      <w:tabs>
        <w:tab w:val="clear" w:pos="4513"/>
        <w:tab w:val="clear" w:pos="9026"/>
        <w:tab w:val="right" w:pos="8306"/>
      </w:tabs>
      <w:rPr>
        <w:rFonts w:ascii="Cambria" w:hAnsi="Cambria"/>
      </w:rPr>
    </w:pPr>
    <w:r>
      <w:rPr>
        <w:sz w:val="24"/>
        <w:szCs w:val="24"/>
      </w:rPr>
      <w:t>MINI PROJECT REPORT (2017-2021</w:t>
    </w:r>
    <w:r w:rsidRPr="009054FC">
      <w:rPr>
        <w:sz w:val="24"/>
        <w:szCs w:val="24"/>
      </w:rPr>
      <w:t xml:space="preserve"> Batch)    Dept. of CSE, MLRITM</w:t>
    </w:r>
    <w:r>
      <w:rPr>
        <w:rFonts w:ascii="Cambria" w:hAnsi="Cambria"/>
      </w:rPr>
      <w:t xml:space="preserve"> </w:t>
    </w:r>
  </w:p>
  <w:p w14:paraId="5A646012" w14:textId="77777777" w:rsidR="00B040D9" w:rsidRDefault="00B040D9" w:rsidP="00B040D9">
    <w:pPr>
      <w:pStyle w:val="Footer"/>
      <w:tabs>
        <w:tab w:val="clear" w:pos="4513"/>
        <w:tab w:val="clear" w:pos="9026"/>
        <w:tab w:val="left" w:pos="694"/>
      </w:tabs>
    </w:pPr>
    <w:r>
      <w:tab/>
    </w:r>
  </w:p>
  <w:p w14:paraId="57C668C8" w14:textId="77777777" w:rsidR="00B040D9" w:rsidRPr="00A86264" w:rsidRDefault="00B040D9" w:rsidP="00B040D9">
    <w:pPr>
      <w:pStyle w:val="Footer"/>
    </w:pPr>
  </w:p>
  <w:p w14:paraId="019C3016" w14:textId="6B01E16C" w:rsidR="00126616" w:rsidRPr="00B040D9" w:rsidRDefault="00126616" w:rsidP="00B04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587B1" w14:textId="77777777" w:rsidR="00D64332" w:rsidRDefault="00D64332">
      <w:r>
        <w:separator/>
      </w:r>
    </w:p>
  </w:footnote>
  <w:footnote w:type="continuationSeparator" w:id="0">
    <w:p w14:paraId="08A93BFA" w14:textId="77777777" w:rsidR="00D64332" w:rsidRDefault="00D643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E500B"/>
    <w:multiLevelType w:val="hybridMultilevel"/>
    <w:tmpl w:val="0690FC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8710A"/>
    <w:multiLevelType w:val="hybridMultilevel"/>
    <w:tmpl w:val="D4E0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7962C7"/>
    <w:multiLevelType w:val="hybridMultilevel"/>
    <w:tmpl w:val="88FA58E6"/>
    <w:lvl w:ilvl="0" w:tplc="32ECF1C8">
      <w:numFmt w:val="bullet"/>
      <w:lvlText w:val=""/>
      <w:lvlJc w:val="left"/>
      <w:pPr>
        <w:ind w:left="801" w:hanging="360"/>
      </w:pPr>
      <w:rPr>
        <w:rFonts w:ascii="Arial Unicode MS" w:eastAsia="Arial Unicode MS" w:hAnsi="Arial Unicode MS" w:cs="Arial Unicode MS" w:hint="default"/>
        <w:w w:val="99"/>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D90349"/>
    <w:multiLevelType w:val="hybridMultilevel"/>
    <w:tmpl w:val="50426D8A"/>
    <w:lvl w:ilvl="0" w:tplc="32ECF1C8">
      <w:numFmt w:val="bullet"/>
      <w:lvlText w:val=""/>
      <w:lvlJc w:val="left"/>
      <w:pPr>
        <w:ind w:left="801" w:hanging="360"/>
      </w:pPr>
      <w:rPr>
        <w:rFonts w:ascii="Arial Unicode MS" w:eastAsia="Arial Unicode MS" w:hAnsi="Arial Unicode MS" w:cs="Arial Unicode MS" w:hint="default"/>
        <w:w w:val="99"/>
      </w:rPr>
    </w:lvl>
    <w:lvl w:ilvl="1" w:tplc="40090003" w:tentative="1">
      <w:start w:val="1"/>
      <w:numFmt w:val="bullet"/>
      <w:lvlText w:val="o"/>
      <w:lvlJc w:val="left"/>
      <w:pPr>
        <w:ind w:left="1521" w:hanging="360"/>
      </w:pPr>
      <w:rPr>
        <w:rFonts w:ascii="Courier New" w:hAnsi="Courier New" w:cs="Courier New" w:hint="default"/>
      </w:rPr>
    </w:lvl>
    <w:lvl w:ilvl="2" w:tplc="40090005" w:tentative="1">
      <w:start w:val="1"/>
      <w:numFmt w:val="bullet"/>
      <w:lvlText w:val=""/>
      <w:lvlJc w:val="left"/>
      <w:pPr>
        <w:ind w:left="2241" w:hanging="360"/>
      </w:pPr>
      <w:rPr>
        <w:rFonts w:ascii="Wingdings" w:hAnsi="Wingdings" w:hint="default"/>
      </w:rPr>
    </w:lvl>
    <w:lvl w:ilvl="3" w:tplc="40090001" w:tentative="1">
      <w:start w:val="1"/>
      <w:numFmt w:val="bullet"/>
      <w:lvlText w:val=""/>
      <w:lvlJc w:val="left"/>
      <w:pPr>
        <w:ind w:left="2961" w:hanging="360"/>
      </w:pPr>
      <w:rPr>
        <w:rFonts w:ascii="Symbol" w:hAnsi="Symbol" w:hint="default"/>
      </w:rPr>
    </w:lvl>
    <w:lvl w:ilvl="4" w:tplc="40090003" w:tentative="1">
      <w:start w:val="1"/>
      <w:numFmt w:val="bullet"/>
      <w:lvlText w:val="o"/>
      <w:lvlJc w:val="left"/>
      <w:pPr>
        <w:ind w:left="3681" w:hanging="360"/>
      </w:pPr>
      <w:rPr>
        <w:rFonts w:ascii="Courier New" w:hAnsi="Courier New" w:cs="Courier New" w:hint="default"/>
      </w:rPr>
    </w:lvl>
    <w:lvl w:ilvl="5" w:tplc="40090005" w:tentative="1">
      <w:start w:val="1"/>
      <w:numFmt w:val="bullet"/>
      <w:lvlText w:val=""/>
      <w:lvlJc w:val="left"/>
      <w:pPr>
        <w:ind w:left="4401" w:hanging="360"/>
      </w:pPr>
      <w:rPr>
        <w:rFonts w:ascii="Wingdings" w:hAnsi="Wingdings" w:hint="default"/>
      </w:rPr>
    </w:lvl>
    <w:lvl w:ilvl="6" w:tplc="40090001" w:tentative="1">
      <w:start w:val="1"/>
      <w:numFmt w:val="bullet"/>
      <w:lvlText w:val=""/>
      <w:lvlJc w:val="left"/>
      <w:pPr>
        <w:ind w:left="5121" w:hanging="360"/>
      </w:pPr>
      <w:rPr>
        <w:rFonts w:ascii="Symbol" w:hAnsi="Symbol" w:hint="default"/>
      </w:rPr>
    </w:lvl>
    <w:lvl w:ilvl="7" w:tplc="40090003" w:tentative="1">
      <w:start w:val="1"/>
      <w:numFmt w:val="bullet"/>
      <w:lvlText w:val="o"/>
      <w:lvlJc w:val="left"/>
      <w:pPr>
        <w:ind w:left="5841" w:hanging="360"/>
      </w:pPr>
      <w:rPr>
        <w:rFonts w:ascii="Courier New" w:hAnsi="Courier New" w:cs="Courier New" w:hint="default"/>
      </w:rPr>
    </w:lvl>
    <w:lvl w:ilvl="8" w:tplc="40090005" w:tentative="1">
      <w:start w:val="1"/>
      <w:numFmt w:val="bullet"/>
      <w:lvlText w:val=""/>
      <w:lvlJc w:val="left"/>
      <w:pPr>
        <w:ind w:left="6561" w:hanging="360"/>
      </w:pPr>
      <w:rPr>
        <w:rFonts w:ascii="Wingdings" w:hAnsi="Wingdings" w:hint="default"/>
      </w:rPr>
    </w:lvl>
  </w:abstractNum>
  <w:abstractNum w:abstractNumId="4" w15:restartNumberingAfterBreak="0">
    <w:nsid w:val="1F611648"/>
    <w:multiLevelType w:val="hybridMultilevel"/>
    <w:tmpl w:val="E5627BC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4546A8"/>
    <w:multiLevelType w:val="hybridMultilevel"/>
    <w:tmpl w:val="9C76FF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551EAF"/>
    <w:multiLevelType w:val="hybridMultilevel"/>
    <w:tmpl w:val="D2B62BF6"/>
    <w:lvl w:ilvl="0" w:tplc="32ECF1C8">
      <w:numFmt w:val="bullet"/>
      <w:lvlText w:val=""/>
      <w:lvlJc w:val="left"/>
      <w:pPr>
        <w:ind w:left="801" w:hanging="360"/>
      </w:pPr>
      <w:rPr>
        <w:rFonts w:ascii="Arial Unicode MS" w:eastAsia="Arial Unicode MS" w:hAnsi="Arial Unicode MS" w:cs="Arial Unicode MS" w:hint="default"/>
        <w:w w:val="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D11F38"/>
    <w:multiLevelType w:val="multilevel"/>
    <w:tmpl w:val="DCFE98E6"/>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68F72405"/>
    <w:multiLevelType w:val="hybridMultilevel"/>
    <w:tmpl w:val="3E688C26"/>
    <w:lvl w:ilvl="0" w:tplc="40090001">
      <w:start w:val="1"/>
      <w:numFmt w:val="bullet"/>
      <w:lvlText w:val=""/>
      <w:lvlJc w:val="left"/>
      <w:pPr>
        <w:ind w:left="801" w:hanging="360"/>
      </w:pPr>
      <w:rPr>
        <w:rFonts w:ascii="Symbol" w:hAnsi="Symbol" w:hint="default"/>
        <w:w w:val="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2C4B4B"/>
    <w:multiLevelType w:val="hybridMultilevel"/>
    <w:tmpl w:val="3DAAEFA8"/>
    <w:lvl w:ilvl="0" w:tplc="32D213DC">
      <w:numFmt w:val="bullet"/>
      <w:lvlText w:val=""/>
      <w:lvlJc w:val="left"/>
      <w:pPr>
        <w:ind w:left="1881" w:hanging="360"/>
      </w:pPr>
      <w:rPr>
        <w:rFonts w:ascii="Arial Unicode MS" w:eastAsia="Arial Unicode MS" w:hAnsi="Arial Unicode MS" w:cs="Arial Unicode MS" w:hint="default"/>
      </w:rPr>
    </w:lvl>
    <w:lvl w:ilvl="1" w:tplc="40090003" w:tentative="1">
      <w:start w:val="1"/>
      <w:numFmt w:val="bullet"/>
      <w:lvlText w:val="o"/>
      <w:lvlJc w:val="left"/>
      <w:pPr>
        <w:ind w:left="2601" w:hanging="360"/>
      </w:pPr>
      <w:rPr>
        <w:rFonts w:ascii="Courier New" w:hAnsi="Courier New" w:cs="Courier New" w:hint="default"/>
      </w:rPr>
    </w:lvl>
    <w:lvl w:ilvl="2" w:tplc="40090005" w:tentative="1">
      <w:start w:val="1"/>
      <w:numFmt w:val="bullet"/>
      <w:lvlText w:val=""/>
      <w:lvlJc w:val="left"/>
      <w:pPr>
        <w:ind w:left="3321" w:hanging="360"/>
      </w:pPr>
      <w:rPr>
        <w:rFonts w:ascii="Wingdings" w:hAnsi="Wingdings" w:hint="default"/>
      </w:rPr>
    </w:lvl>
    <w:lvl w:ilvl="3" w:tplc="40090001" w:tentative="1">
      <w:start w:val="1"/>
      <w:numFmt w:val="bullet"/>
      <w:lvlText w:val=""/>
      <w:lvlJc w:val="left"/>
      <w:pPr>
        <w:ind w:left="4041" w:hanging="360"/>
      </w:pPr>
      <w:rPr>
        <w:rFonts w:ascii="Symbol" w:hAnsi="Symbol" w:hint="default"/>
      </w:rPr>
    </w:lvl>
    <w:lvl w:ilvl="4" w:tplc="40090003" w:tentative="1">
      <w:start w:val="1"/>
      <w:numFmt w:val="bullet"/>
      <w:lvlText w:val="o"/>
      <w:lvlJc w:val="left"/>
      <w:pPr>
        <w:ind w:left="4761" w:hanging="360"/>
      </w:pPr>
      <w:rPr>
        <w:rFonts w:ascii="Courier New" w:hAnsi="Courier New" w:cs="Courier New" w:hint="default"/>
      </w:rPr>
    </w:lvl>
    <w:lvl w:ilvl="5" w:tplc="40090005" w:tentative="1">
      <w:start w:val="1"/>
      <w:numFmt w:val="bullet"/>
      <w:lvlText w:val=""/>
      <w:lvlJc w:val="left"/>
      <w:pPr>
        <w:ind w:left="5481" w:hanging="360"/>
      </w:pPr>
      <w:rPr>
        <w:rFonts w:ascii="Wingdings" w:hAnsi="Wingdings" w:hint="default"/>
      </w:rPr>
    </w:lvl>
    <w:lvl w:ilvl="6" w:tplc="40090001" w:tentative="1">
      <w:start w:val="1"/>
      <w:numFmt w:val="bullet"/>
      <w:lvlText w:val=""/>
      <w:lvlJc w:val="left"/>
      <w:pPr>
        <w:ind w:left="6201" w:hanging="360"/>
      </w:pPr>
      <w:rPr>
        <w:rFonts w:ascii="Symbol" w:hAnsi="Symbol" w:hint="default"/>
      </w:rPr>
    </w:lvl>
    <w:lvl w:ilvl="7" w:tplc="40090003" w:tentative="1">
      <w:start w:val="1"/>
      <w:numFmt w:val="bullet"/>
      <w:lvlText w:val="o"/>
      <w:lvlJc w:val="left"/>
      <w:pPr>
        <w:ind w:left="6921" w:hanging="360"/>
      </w:pPr>
      <w:rPr>
        <w:rFonts w:ascii="Courier New" w:hAnsi="Courier New" w:cs="Courier New" w:hint="default"/>
      </w:rPr>
    </w:lvl>
    <w:lvl w:ilvl="8" w:tplc="40090005" w:tentative="1">
      <w:start w:val="1"/>
      <w:numFmt w:val="bullet"/>
      <w:lvlText w:val=""/>
      <w:lvlJc w:val="left"/>
      <w:pPr>
        <w:ind w:left="7641" w:hanging="360"/>
      </w:pPr>
      <w:rPr>
        <w:rFonts w:ascii="Wingdings" w:hAnsi="Wingdings" w:hint="default"/>
      </w:rPr>
    </w:lvl>
  </w:abstractNum>
  <w:abstractNum w:abstractNumId="10" w15:restartNumberingAfterBreak="0">
    <w:nsid w:val="75C0084E"/>
    <w:multiLevelType w:val="hybridMultilevel"/>
    <w:tmpl w:val="A1EA3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A11876"/>
    <w:multiLevelType w:val="multilevel"/>
    <w:tmpl w:val="3F866BD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1"/>
  </w:num>
  <w:num w:numId="2">
    <w:abstractNumId w:val="7"/>
  </w:num>
  <w:num w:numId="3">
    <w:abstractNumId w:val="1"/>
  </w:num>
  <w:num w:numId="4">
    <w:abstractNumId w:val="3"/>
  </w:num>
  <w:num w:numId="5">
    <w:abstractNumId w:val="2"/>
  </w:num>
  <w:num w:numId="6">
    <w:abstractNumId w:val="6"/>
  </w:num>
  <w:num w:numId="7">
    <w:abstractNumId w:val="8"/>
  </w:num>
  <w:num w:numId="8">
    <w:abstractNumId w:val="10"/>
  </w:num>
  <w:num w:numId="9">
    <w:abstractNumId w:val="9"/>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B2A"/>
    <w:rsid w:val="0001694F"/>
    <w:rsid w:val="000F1C5B"/>
    <w:rsid w:val="00126616"/>
    <w:rsid w:val="001D7BEB"/>
    <w:rsid w:val="002D0130"/>
    <w:rsid w:val="00341711"/>
    <w:rsid w:val="00394879"/>
    <w:rsid w:val="005569C5"/>
    <w:rsid w:val="006F2EBA"/>
    <w:rsid w:val="00740B2A"/>
    <w:rsid w:val="009B0AD1"/>
    <w:rsid w:val="00A333C2"/>
    <w:rsid w:val="00A56F65"/>
    <w:rsid w:val="00A86264"/>
    <w:rsid w:val="00A924DB"/>
    <w:rsid w:val="00B040D9"/>
    <w:rsid w:val="00CC3924"/>
    <w:rsid w:val="00CC3EB1"/>
    <w:rsid w:val="00CD6B44"/>
    <w:rsid w:val="00D30E01"/>
    <w:rsid w:val="00D64034"/>
    <w:rsid w:val="00D64332"/>
    <w:rsid w:val="00E62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6CE4D"/>
  <w15:docId w15:val="{AFB1A7D2-2722-443B-82B7-AB0EF73A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126616"/>
    <w:pPr>
      <w:tabs>
        <w:tab w:val="center" w:pos="4513"/>
        <w:tab w:val="right" w:pos="9026"/>
      </w:tabs>
    </w:pPr>
  </w:style>
  <w:style w:type="character" w:customStyle="1" w:styleId="HeaderChar">
    <w:name w:val="Header Char"/>
    <w:basedOn w:val="DefaultParagraphFont"/>
    <w:link w:val="Header"/>
    <w:uiPriority w:val="99"/>
    <w:rsid w:val="00126616"/>
  </w:style>
  <w:style w:type="paragraph" w:styleId="Footer">
    <w:name w:val="footer"/>
    <w:basedOn w:val="Normal"/>
    <w:link w:val="FooterChar"/>
    <w:uiPriority w:val="99"/>
    <w:unhideWhenUsed/>
    <w:rsid w:val="00126616"/>
    <w:pPr>
      <w:tabs>
        <w:tab w:val="center" w:pos="4513"/>
        <w:tab w:val="right" w:pos="9026"/>
      </w:tabs>
    </w:pPr>
  </w:style>
  <w:style w:type="character" w:customStyle="1" w:styleId="FooterChar">
    <w:name w:val="Footer Char"/>
    <w:basedOn w:val="DefaultParagraphFont"/>
    <w:link w:val="Footer"/>
    <w:uiPriority w:val="99"/>
    <w:rsid w:val="00126616"/>
  </w:style>
  <w:style w:type="paragraph" w:styleId="ListParagraph">
    <w:name w:val="List Paragraph"/>
    <w:basedOn w:val="Normal"/>
    <w:uiPriority w:val="34"/>
    <w:qFormat/>
    <w:rsid w:val="006F2EBA"/>
    <w:pPr>
      <w:ind w:left="720"/>
      <w:contextualSpacing/>
    </w:pPr>
  </w:style>
  <w:style w:type="paragraph" w:styleId="NoSpacing">
    <w:name w:val="No Spacing"/>
    <w:uiPriority w:val="1"/>
    <w:qFormat/>
    <w:rsid w:val="001D7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717E8-67B6-4FA1-996E-84C5956B7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7407</Words>
  <Characters>42223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Arun Reddy</cp:lastModifiedBy>
  <cp:revision>20</cp:revision>
  <dcterms:created xsi:type="dcterms:W3CDTF">2020-12-27T06:39:00Z</dcterms:created>
  <dcterms:modified xsi:type="dcterms:W3CDTF">2021-02-10T06:42:00Z</dcterms:modified>
</cp:coreProperties>
</file>